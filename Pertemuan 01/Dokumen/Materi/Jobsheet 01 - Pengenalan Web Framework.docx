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6"/>
        <w:gridCol w:w="284"/>
        <w:gridCol w:w="7080"/>
      </w:tblGrid>
      <w:tr w:rsidR="00975BF6" w:rsidRPr="00840FFB" w14:paraId="69361357" w14:textId="77777777" w:rsidTr="002D7AF2">
        <w:tc>
          <w:tcPr>
            <w:tcW w:w="1696" w:type="dxa"/>
          </w:tcPr>
          <w:p w14:paraId="11DD5F77" w14:textId="72449C89" w:rsidR="00975BF6" w:rsidRPr="00840FFB" w:rsidRDefault="00975BF6" w:rsidP="00840FFB">
            <w:pPr>
              <w:pStyle w:val="IsiTabel"/>
              <w:rPr>
                <w:sz w:val="24"/>
                <w:szCs w:val="24"/>
                <w:lang w:eastAsia="en-ID"/>
              </w:rPr>
            </w:pPr>
            <w:r w:rsidRPr="00840FFB">
              <w:rPr>
                <w:sz w:val="24"/>
                <w:szCs w:val="24"/>
                <w:lang w:eastAsia="en-ID"/>
              </w:rPr>
              <w:t>Mata Kuliah</w:t>
            </w:r>
          </w:p>
        </w:tc>
        <w:tc>
          <w:tcPr>
            <w:tcW w:w="284" w:type="dxa"/>
          </w:tcPr>
          <w:p w14:paraId="74A4258E" w14:textId="4D3621FD" w:rsidR="00975BF6" w:rsidRPr="00840FFB" w:rsidRDefault="00975BF6" w:rsidP="00840FFB">
            <w:pPr>
              <w:pStyle w:val="IsiTabel"/>
              <w:rPr>
                <w:b/>
                <w:bCs/>
                <w:sz w:val="24"/>
                <w:szCs w:val="24"/>
                <w:lang w:eastAsia="en-ID"/>
              </w:rPr>
            </w:pPr>
            <w:r w:rsidRPr="00840FFB">
              <w:rPr>
                <w:b/>
                <w:bCs/>
                <w:sz w:val="24"/>
                <w:szCs w:val="24"/>
                <w:lang w:eastAsia="en-ID"/>
              </w:rPr>
              <w:t>:</w:t>
            </w:r>
          </w:p>
        </w:tc>
        <w:tc>
          <w:tcPr>
            <w:tcW w:w="7080" w:type="dxa"/>
          </w:tcPr>
          <w:p w14:paraId="5841A3CF" w14:textId="2998592A" w:rsidR="00975BF6" w:rsidRPr="00840FFB" w:rsidRDefault="00975BF6" w:rsidP="00840FFB">
            <w:pPr>
              <w:pStyle w:val="IsiTabel"/>
              <w:rPr>
                <w:sz w:val="24"/>
                <w:szCs w:val="24"/>
                <w:lang w:eastAsia="en-ID"/>
              </w:rPr>
            </w:pPr>
            <w:r w:rsidRPr="00840FFB">
              <w:rPr>
                <w:sz w:val="24"/>
                <w:szCs w:val="24"/>
                <w:lang w:eastAsia="en-ID"/>
              </w:rPr>
              <w:t>Pemrograman Web</w:t>
            </w:r>
            <w:r w:rsidR="00E5550A" w:rsidRPr="00840FFB">
              <w:rPr>
                <w:sz w:val="24"/>
                <w:szCs w:val="24"/>
                <w:lang w:eastAsia="en-ID"/>
              </w:rPr>
              <w:t xml:space="preserve"> Lanjut</w:t>
            </w:r>
            <w:r w:rsidR="005C5872" w:rsidRPr="00840FFB">
              <w:rPr>
                <w:sz w:val="24"/>
                <w:szCs w:val="24"/>
                <w:lang w:eastAsia="en-ID"/>
              </w:rPr>
              <w:t xml:space="preserve"> (PWL)</w:t>
            </w:r>
          </w:p>
        </w:tc>
      </w:tr>
      <w:tr w:rsidR="00D44FB0" w:rsidRPr="00840FFB" w14:paraId="41F64217" w14:textId="77777777" w:rsidTr="002D7AF2">
        <w:tc>
          <w:tcPr>
            <w:tcW w:w="1696" w:type="dxa"/>
          </w:tcPr>
          <w:p w14:paraId="44CD51EB" w14:textId="14372235" w:rsidR="00D44FB0" w:rsidRPr="00840FFB" w:rsidRDefault="00D44FB0" w:rsidP="00D44FB0">
            <w:pPr>
              <w:pStyle w:val="IsiTabel"/>
              <w:rPr>
                <w:sz w:val="24"/>
                <w:szCs w:val="24"/>
                <w:lang w:eastAsia="en-ID"/>
              </w:rPr>
            </w:pPr>
            <w:r w:rsidRPr="00840FFB">
              <w:rPr>
                <w:sz w:val="24"/>
                <w:szCs w:val="24"/>
                <w:lang w:eastAsia="en-ID"/>
              </w:rPr>
              <w:t>Program Studi</w:t>
            </w:r>
          </w:p>
        </w:tc>
        <w:tc>
          <w:tcPr>
            <w:tcW w:w="284" w:type="dxa"/>
          </w:tcPr>
          <w:p w14:paraId="13CC8482" w14:textId="2227FD02" w:rsidR="00D44FB0" w:rsidRPr="00840FFB" w:rsidRDefault="00D44FB0" w:rsidP="00D44FB0">
            <w:pPr>
              <w:pStyle w:val="IsiTabel"/>
              <w:rPr>
                <w:b/>
                <w:bCs/>
                <w:sz w:val="24"/>
                <w:szCs w:val="24"/>
                <w:lang w:eastAsia="en-ID"/>
              </w:rPr>
            </w:pPr>
            <w:r w:rsidRPr="00840FFB">
              <w:rPr>
                <w:b/>
                <w:bCs/>
                <w:sz w:val="24"/>
                <w:szCs w:val="24"/>
                <w:lang w:eastAsia="en-ID"/>
              </w:rPr>
              <w:t>:</w:t>
            </w:r>
          </w:p>
        </w:tc>
        <w:tc>
          <w:tcPr>
            <w:tcW w:w="7080" w:type="dxa"/>
          </w:tcPr>
          <w:p w14:paraId="2804246D" w14:textId="73220094" w:rsidR="00D44FB0" w:rsidRPr="00840FFB" w:rsidRDefault="00D44FB0" w:rsidP="00D44FB0">
            <w:pPr>
              <w:pStyle w:val="IsiTabel"/>
              <w:rPr>
                <w:sz w:val="24"/>
                <w:szCs w:val="24"/>
                <w:lang w:eastAsia="en-ID"/>
              </w:rPr>
            </w:pPr>
            <w:r w:rsidRPr="00840FFB">
              <w:rPr>
                <w:sz w:val="24"/>
                <w:szCs w:val="24"/>
                <w:lang w:eastAsia="en-ID"/>
              </w:rPr>
              <w:t>D4 – Teknik Informatika</w:t>
            </w:r>
          </w:p>
        </w:tc>
      </w:tr>
      <w:tr w:rsidR="00D44FB0" w:rsidRPr="00840FFB" w14:paraId="61F1D29C" w14:textId="77777777" w:rsidTr="002D7AF2">
        <w:tc>
          <w:tcPr>
            <w:tcW w:w="1696" w:type="dxa"/>
          </w:tcPr>
          <w:p w14:paraId="54D6E19D" w14:textId="7A7D1936" w:rsidR="00D44FB0" w:rsidRPr="00840FFB" w:rsidRDefault="00D44FB0" w:rsidP="00D44FB0">
            <w:pPr>
              <w:pStyle w:val="IsiTabel"/>
              <w:rPr>
                <w:sz w:val="24"/>
                <w:szCs w:val="24"/>
                <w:lang w:eastAsia="en-ID"/>
              </w:rPr>
            </w:pPr>
            <w:r w:rsidRPr="00840FFB">
              <w:rPr>
                <w:sz w:val="24"/>
                <w:szCs w:val="24"/>
                <w:lang w:eastAsia="en-ID"/>
              </w:rPr>
              <w:t>Semester</w:t>
            </w:r>
          </w:p>
        </w:tc>
        <w:tc>
          <w:tcPr>
            <w:tcW w:w="284" w:type="dxa"/>
          </w:tcPr>
          <w:p w14:paraId="529A2165" w14:textId="2C3D18BE" w:rsidR="00D44FB0" w:rsidRPr="00840FFB" w:rsidRDefault="00D44FB0" w:rsidP="00D44FB0">
            <w:pPr>
              <w:pStyle w:val="IsiTabel"/>
              <w:rPr>
                <w:b/>
                <w:bCs/>
                <w:sz w:val="24"/>
                <w:szCs w:val="24"/>
                <w:lang w:eastAsia="en-ID"/>
              </w:rPr>
            </w:pPr>
            <w:r w:rsidRPr="00840FFB">
              <w:rPr>
                <w:b/>
                <w:bCs/>
                <w:sz w:val="24"/>
                <w:szCs w:val="24"/>
                <w:lang w:eastAsia="en-ID"/>
              </w:rPr>
              <w:t>:</w:t>
            </w:r>
          </w:p>
        </w:tc>
        <w:tc>
          <w:tcPr>
            <w:tcW w:w="7080" w:type="dxa"/>
          </w:tcPr>
          <w:p w14:paraId="7E0005F7" w14:textId="3EEAE8B2" w:rsidR="00D44FB0" w:rsidRPr="00840FFB" w:rsidRDefault="00D44FB0" w:rsidP="00D44FB0">
            <w:pPr>
              <w:pStyle w:val="IsiTabel"/>
              <w:rPr>
                <w:sz w:val="24"/>
                <w:szCs w:val="24"/>
                <w:lang w:eastAsia="en-ID"/>
              </w:rPr>
            </w:pPr>
            <w:r w:rsidRPr="00840FFB">
              <w:rPr>
                <w:sz w:val="24"/>
                <w:szCs w:val="24"/>
                <w:lang w:eastAsia="en-ID"/>
              </w:rPr>
              <w:t xml:space="preserve">4 (empat) </w:t>
            </w:r>
          </w:p>
        </w:tc>
      </w:tr>
      <w:tr w:rsidR="00D44FB0" w:rsidRPr="00840FFB" w14:paraId="0FFC0995" w14:textId="77777777" w:rsidTr="002D7AF2">
        <w:tc>
          <w:tcPr>
            <w:tcW w:w="1696" w:type="dxa"/>
          </w:tcPr>
          <w:p w14:paraId="5A90D3F6" w14:textId="6810A1CC" w:rsidR="00D44FB0" w:rsidRPr="00D44FB0" w:rsidRDefault="00D44FB0" w:rsidP="00D44FB0">
            <w:pPr>
              <w:pStyle w:val="IsiTabel"/>
              <w:rPr>
                <w:sz w:val="24"/>
                <w:szCs w:val="24"/>
                <w:lang w:val="en-US" w:eastAsia="en-ID"/>
              </w:rPr>
            </w:pPr>
            <w:r>
              <w:rPr>
                <w:sz w:val="24"/>
                <w:szCs w:val="24"/>
                <w:lang w:val="en-US" w:eastAsia="en-ID"/>
              </w:rPr>
              <w:t xml:space="preserve">Nama </w:t>
            </w:r>
          </w:p>
        </w:tc>
        <w:tc>
          <w:tcPr>
            <w:tcW w:w="284" w:type="dxa"/>
          </w:tcPr>
          <w:p w14:paraId="012058AA" w14:textId="0A32E2D8" w:rsidR="00D44FB0" w:rsidRPr="00D44FB0" w:rsidRDefault="00D44FB0" w:rsidP="00D44FB0">
            <w:pPr>
              <w:pStyle w:val="IsiTabel"/>
              <w:rPr>
                <w:b/>
                <w:bCs/>
                <w:sz w:val="24"/>
                <w:szCs w:val="24"/>
                <w:lang w:val="en-US" w:eastAsia="en-ID"/>
              </w:rPr>
            </w:pPr>
            <w:r>
              <w:rPr>
                <w:b/>
                <w:bCs/>
                <w:sz w:val="24"/>
                <w:szCs w:val="24"/>
                <w:lang w:val="en-US" w:eastAsia="en-ID"/>
              </w:rPr>
              <w:t>:</w:t>
            </w:r>
          </w:p>
        </w:tc>
        <w:tc>
          <w:tcPr>
            <w:tcW w:w="7080" w:type="dxa"/>
          </w:tcPr>
          <w:p w14:paraId="50F6327F" w14:textId="733CD360" w:rsidR="00D44FB0" w:rsidRPr="00D44FB0" w:rsidRDefault="00D44FB0" w:rsidP="00D44FB0">
            <w:pPr>
              <w:pStyle w:val="IsiTabel"/>
              <w:rPr>
                <w:sz w:val="24"/>
                <w:szCs w:val="24"/>
                <w:lang w:val="en-US" w:eastAsia="en-ID"/>
              </w:rPr>
            </w:pPr>
            <w:r>
              <w:rPr>
                <w:sz w:val="24"/>
                <w:szCs w:val="24"/>
                <w:lang w:val="en-US" w:eastAsia="en-ID"/>
              </w:rPr>
              <w:t>Mochammad Rijal Dzaki Rifki Afifudin</w:t>
            </w:r>
          </w:p>
        </w:tc>
      </w:tr>
      <w:tr w:rsidR="00D44FB0" w:rsidRPr="00840FFB" w14:paraId="396BB0A4" w14:textId="77777777" w:rsidTr="002D7AF2">
        <w:tc>
          <w:tcPr>
            <w:tcW w:w="1696" w:type="dxa"/>
          </w:tcPr>
          <w:p w14:paraId="28FA83FD" w14:textId="20F682AA" w:rsidR="00D44FB0" w:rsidRPr="00840FFB" w:rsidRDefault="00D44FB0" w:rsidP="00D44FB0">
            <w:pPr>
              <w:pStyle w:val="IsiTabel"/>
              <w:rPr>
                <w:sz w:val="24"/>
                <w:szCs w:val="24"/>
                <w:lang w:eastAsia="en-ID"/>
              </w:rPr>
            </w:pPr>
            <w:r w:rsidRPr="00840FFB">
              <w:rPr>
                <w:sz w:val="24"/>
                <w:szCs w:val="24"/>
                <w:lang w:eastAsia="en-ID"/>
              </w:rPr>
              <w:t>Pertemuan ke-</w:t>
            </w:r>
          </w:p>
        </w:tc>
        <w:tc>
          <w:tcPr>
            <w:tcW w:w="284" w:type="dxa"/>
          </w:tcPr>
          <w:p w14:paraId="2DA63A88" w14:textId="322F1865" w:rsidR="00D44FB0" w:rsidRPr="00840FFB" w:rsidRDefault="00D44FB0" w:rsidP="00D44FB0">
            <w:pPr>
              <w:pStyle w:val="IsiTabel"/>
              <w:rPr>
                <w:b/>
                <w:bCs/>
                <w:sz w:val="24"/>
                <w:szCs w:val="24"/>
                <w:lang w:eastAsia="en-ID"/>
              </w:rPr>
            </w:pPr>
            <w:r w:rsidRPr="00840FFB">
              <w:rPr>
                <w:b/>
                <w:bCs/>
                <w:sz w:val="24"/>
                <w:szCs w:val="24"/>
                <w:lang w:eastAsia="en-ID"/>
              </w:rPr>
              <w:t>:</w:t>
            </w:r>
          </w:p>
        </w:tc>
        <w:tc>
          <w:tcPr>
            <w:tcW w:w="7080" w:type="dxa"/>
          </w:tcPr>
          <w:p w14:paraId="5D204108" w14:textId="1B063FF0" w:rsidR="00D44FB0" w:rsidRPr="00D44FB0" w:rsidRDefault="00D44FB0" w:rsidP="00D44FB0">
            <w:pPr>
              <w:pStyle w:val="IsiTabel"/>
              <w:tabs>
                <w:tab w:val="left" w:pos="1140"/>
              </w:tabs>
              <w:rPr>
                <w:sz w:val="24"/>
                <w:szCs w:val="24"/>
                <w:lang w:eastAsia="en-ID"/>
              </w:rPr>
            </w:pPr>
            <w:r w:rsidRPr="00840FFB">
              <w:rPr>
                <w:sz w:val="24"/>
                <w:szCs w:val="24"/>
                <w:lang w:eastAsia="en-ID"/>
              </w:rPr>
              <w:t>1 (satu)</w:t>
            </w:r>
          </w:p>
        </w:tc>
      </w:tr>
    </w:tbl>
    <w:p w14:paraId="5B479097" w14:textId="77777777" w:rsidR="002D7AF2" w:rsidRPr="002D7AF2" w:rsidRDefault="002D7AF2" w:rsidP="00A56E0A">
      <w:pPr>
        <w:spacing w:before="60" w:line="360" w:lineRule="auto"/>
        <w:jc w:val="center"/>
        <w:rPr>
          <w:rFonts w:eastAsia="Times New Roman" w:cs="Times New Roman"/>
          <w:kern w:val="0"/>
          <w:szCs w:val="24"/>
          <w:lang w:eastAsia="en-ID"/>
          <w14:ligatures w14:val="none"/>
        </w:rPr>
      </w:pPr>
    </w:p>
    <w:p w14:paraId="4E731720" w14:textId="17A30713" w:rsidR="008D15FD" w:rsidRDefault="0063267F" w:rsidP="0063267F">
      <w:pPr>
        <w:pStyle w:val="Heading1"/>
        <w:rPr>
          <w:rFonts w:eastAsia="Times New Roman"/>
          <w:lang w:eastAsia="en-ID"/>
        </w:rPr>
      </w:pPr>
      <w:r>
        <w:rPr>
          <w:rFonts w:eastAsia="Times New Roman"/>
          <w:lang w:eastAsia="en-ID"/>
        </w:rPr>
        <w:t>JOBSHEET 01</w:t>
      </w:r>
      <w:r>
        <w:rPr>
          <w:rFonts w:eastAsia="Times New Roman"/>
          <w:lang w:eastAsia="en-ID"/>
        </w:rPr>
        <w:br/>
        <w:t>PENGENALAN WEB FRAMEWORK LARAVEL</w:t>
      </w:r>
    </w:p>
    <w:p w14:paraId="5A3FEC29" w14:textId="14A8EDB2" w:rsidR="0063267F" w:rsidRPr="00A95BF7" w:rsidRDefault="00A95BF7" w:rsidP="00A95BF7">
      <w:pPr>
        <w:shd w:val="clear" w:color="auto" w:fill="E2EFD9" w:themeFill="accent6" w:themeFillTint="33"/>
        <w:spacing w:line="360" w:lineRule="auto"/>
        <w:ind w:firstLine="0"/>
        <w:jc w:val="left"/>
        <w:rPr>
          <w:rFonts w:eastAsia="Times New Roman" w:cs="Times New Roman"/>
          <w:b/>
          <w:bCs/>
          <w:kern w:val="0"/>
          <w:szCs w:val="24"/>
          <w:lang w:eastAsia="en-ID"/>
          <w14:ligatures w14:val="none"/>
        </w:rPr>
      </w:pPr>
      <w:r w:rsidRPr="00A95BF7">
        <w:rPr>
          <w:rFonts w:eastAsia="Times New Roman" w:cs="Times New Roman"/>
          <w:b/>
          <w:bCs/>
          <w:kern w:val="0"/>
          <w:szCs w:val="24"/>
          <w:lang w:eastAsia="en-ID"/>
          <w14:ligatures w14:val="none"/>
        </w:rPr>
        <w:sym w:font="Wingdings" w:char="F0D8"/>
      </w:r>
      <w:r>
        <w:rPr>
          <w:rFonts w:eastAsia="Times New Roman" w:cs="Times New Roman"/>
          <w:b/>
          <w:bCs/>
          <w:kern w:val="0"/>
          <w:szCs w:val="24"/>
          <w:lang w:eastAsia="en-ID"/>
          <w14:ligatures w14:val="none"/>
        </w:rPr>
        <w:t xml:space="preserve"> </w:t>
      </w:r>
      <w:r w:rsidRPr="00A95BF7">
        <w:rPr>
          <w:rFonts w:eastAsia="Times New Roman" w:cs="Times New Roman"/>
          <w:b/>
          <w:bCs/>
          <w:kern w:val="0"/>
          <w:szCs w:val="24"/>
          <w:lang w:eastAsia="en-ID"/>
          <w14:ligatures w14:val="none"/>
        </w:rPr>
        <w:t>Teori</w:t>
      </w:r>
    </w:p>
    <w:p w14:paraId="55E8D03E" w14:textId="5F89C43F" w:rsidR="007370C4" w:rsidRDefault="007370C4" w:rsidP="0063267F">
      <w:pPr>
        <w:pStyle w:val="Heading2"/>
        <w:numPr>
          <w:ilvl w:val="0"/>
          <w:numId w:val="7"/>
        </w:numPr>
        <w:ind w:left="426" w:hanging="426"/>
        <w:rPr>
          <w:rFonts w:eastAsia="Times New Roman"/>
          <w:sz w:val="24"/>
          <w:szCs w:val="24"/>
          <w:lang w:eastAsia="en-ID"/>
        </w:rPr>
      </w:pPr>
      <w:r w:rsidRPr="007370C4">
        <w:rPr>
          <w:rFonts w:eastAsia="Times New Roman"/>
          <w:sz w:val="24"/>
          <w:szCs w:val="24"/>
          <w:lang w:eastAsia="en-ID"/>
        </w:rPr>
        <w:t>Pengenalan Web Development Moder</w:t>
      </w:r>
      <w:r>
        <w:rPr>
          <w:rFonts w:eastAsia="Times New Roman"/>
          <w:sz w:val="24"/>
          <w:szCs w:val="24"/>
          <w:lang w:eastAsia="en-ID"/>
        </w:rPr>
        <w:t>n</w:t>
      </w:r>
    </w:p>
    <w:p w14:paraId="5CAF0ABF" w14:textId="5E7C4536" w:rsidR="00D01C16" w:rsidRDefault="00D01C16" w:rsidP="00D01C16">
      <w:pPr>
        <w:ind w:firstLine="426"/>
        <w:rPr>
          <w:lang w:eastAsia="en-ID"/>
        </w:rPr>
      </w:pPr>
      <w:r w:rsidRPr="00D01C16">
        <w:rPr>
          <w:lang w:eastAsia="en-ID"/>
        </w:rPr>
        <w:t>Web development telah berkembang pesat dari halaman statis sederhana menjadi aplikasi web yang kompleks dan interaktif. Pada era modern ini, pengembangan web melibatkan berbagai teknologi, tools, dan metodologi yang terintegrasi untuk menciptakan aplikasi yang responsif, aman, dan scalable.</w:t>
      </w:r>
    </w:p>
    <w:p w14:paraId="25362B89" w14:textId="18E99A17" w:rsidR="00D01C16" w:rsidRDefault="00D01C16" w:rsidP="00D01C16">
      <w:pPr>
        <w:ind w:firstLine="0"/>
        <w:rPr>
          <w:lang w:eastAsia="en-ID"/>
        </w:rPr>
      </w:pPr>
      <w:r w:rsidRPr="00D01C16">
        <w:rPr>
          <w:lang w:eastAsia="en-ID"/>
        </w:rPr>
        <w:t>Evolusi Web Development</w:t>
      </w:r>
    </w:p>
    <w:tbl>
      <w:tblPr>
        <w:tblStyle w:val="TableGrid"/>
        <w:tblW w:w="0" w:type="auto"/>
        <w:tblCellMar>
          <w:top w:w="57" w:type="dxa"/>
          <w:left w:w="85" w:type="dxa"/>
          <w:bottom w:w="57" w:type="dxa"/>
          <w:right w:w="85" w:type="dxa"/>
        </w:tblCellMar>
        <w:tblLook w:val="04A0" w:firstRow="1" w:lastRow="0" w:firstColumn="1" w:lastColumn="0" w:noHBand="0" w:noVBand="1"/>
      </w:tblPr>
      <w:tblGrid>
        <w:gridCol w:w="704"/>
        <w:gridCol w:w="1418"/>
        <w:gridCol w:w="7506"/>
      </w:tblGrid>
      <w:tr w:rsidR="00D01C16" w:rsidRPr="00D01C16" w14:paraId="1C0CFB71" w14:textId="77777777" w:rsidTr="00D01C16">
        <w:tc>
          <w:tcPr>
            <w:tcW w:w="704" w:type="dxa"/>
            <w:shd w:val="clear" w:color="auto" w:fill="EDEDED" w:themeFill="accent3" w:themeFillTint="33"/>
          </w:tcPr>
          <w:p w14:paraId="180A9D6D" w14:textId="2DB52C6E" w:rsidR="00D01C16" w:rsidRPr="00D01C16" w:rsidRDefault="00D01C16" w:rsidP="00D01C16">
            <w:pPr>
              <w:spacing w:line="240" w:lineRule="auto"/>
              <w:ind w:firstLine="0"/>
              <w:rPr>
                <w:b/>
                <w:bCs/>
                <w:lang w:eastAsia="en-ID"/>
              </w:rPr>
            </w:pPr>
            <w:r w:rsidRPr="00D01C16">
              <w:rPr>
                <w:b/>
                <w:bCs/>
                <w:lang w:eastAsia="en-ID"/>
              </w:rPr>
              <w:t>Era</w:t>
            </w:r>
          </w:p>
        </w:tc>
        <w:tc>
          <w:tcPr>
            <w:tcW w:w="1418" w:type="dxa"/>
            <w:shd w:val="clear" w:color="auto" w:fill="EDEDED" w:themeFill="accent3" w:themeFillTint="33"/>
          </w:tcPr>
          <w:p w14:paraId="6A461F55" w14:textId="1C4AB458" w:rsidR="00D01C16" w:rsidRPr="00D01C16" w:rsidRDefault="00D01C16" w:rsidP="00D01C16">
            <w:pPr>
              <w:spacing w:line="240" w:lineRule="auto"/>
              <w:ind w:firstLine="0"/>
              <w:rPr>
                <w:b/>
                <w:bCs/>
                <w:lang w:eastAsia="en-ID"/>
              </w:rPr>
            </w:pPr>
            <w:r w:rsidRPr="00D01C16">
              <w:rPr>
                <w:b/>
                <w:bCs/>
                <w:lang w:eastAsia="en-ID"/>
              </w:rPr>
              <w:t>Tahun</w:t>
            </w:r>
          </w:p>
        </w:tc>
        <w:tc>
          <w:tcPr>
            <w:tcW w:w="7506" w:type="dxa"/>
            <w:shd w:val="clear" w:color="auto" w:fill="EDEDED" w:themeFill="accent3" w:themeFillTint="33"/>
          </w:tcPr>
          <w:p w14:paraId="1F2CFDB0" w14:textId="4F5F3316" w:rsidR="00D01C16" w:rsidRPr="00D01C16" w:rsidRDefault="00D01C16" w:rsidP="00D01C16">
            <w:pPr>
              <w:spacing w:line="240" w:lineRule="auto"/>
              <w:ind w:firstLine="0"/>
              <w:rPr>
                <w:b/>
                <w:bCs/>
                <w:lang w:eastAsia="en-ID"/>
              </w:rPr>
            </w:pPr>
            <w:r w:rsidRPr="00D01C16">
              <w:rPr>
                <w:b/>
                <w:bCs/>
                <w:lang w:eastAsia="en-ID"/>
              </w:rPr>
              <w:t>Deskripsi</w:t>
            </w:r>
          </w:p>
        </w:tc>
      </w:tr>
      <w:tr w:rsidR="00D01C16" w14:paraId="1C921771" w14:textId="77777777" w:rsidTr="00D01C16">
        <w:tc>
          <w:tcPr>
            <w:tcW w:w="704" w:type="dxa"/>
          </w:tcPr>
          <w:p w14:paraId="3916E1DD" w14:textId="4B555B8E" w:rsidR="00D01C16" w:rsidRDefault="00D01C16" w:rsidP="00D01C16">
            <w:pPr>
              <w:spacing w:line="240" w:lineRule="auto"/>
              <w:ind w:firstLine="0"/>
              <w:rPr>
                <w:lang w:eastAsia="en-ID"/>
              </w:rPr>
            </w:pPr>
            <w:r>
              <w:rPr>
                <w:lang w:eastAsia="en-ID"/>
              </w:rPr>
              <w:t>1.0</w:t>
            </w:r>
          </w:p>
        </w:tc>
        <w:tc>
          <w:tcPr>
            <w:tcW w:w="1418" w:type="dxa"/>
          </w:tcPr>
          <w:p w14:paraId="3DE39D86" w14:textId="3ECE7E1A" w:rsidR="00D01C16" w:rsidRDefault="00D01C16" w:rsidP="00D01C16">
            <w:pPr>
              <w:spacing w:line="240" w:lineRule="auto"/>
              <w:ind w:firstLine="0"/>
              <w:rPr>
                <w:lang w:eastAsia="en-ID"/>
              </w:rPr>
            </w:pPr>
            <w:r>
              <w:rPr>
                <w:lang w:eastAsia="en-ID"/>
              </w:rPr>
              <w:t>1990 - 2000</w:t>
            </w:r>
          </w:p>
        </w:tc>
        <w:tc>
          <w:tcPr>
            <w:tcW w:w="7506" w:type="dxa"/>
          </w:tcPr>
          <w:p w14:paraId="3745D001" w14:textId="77777777" w:rsidR="00D01C16" w:rsidRPr="00D01C16" w:rsidRDefault="00D01C16" w:rsidP="00D01C16">
            <w:pPr>
              <w:spacing w:line="240" w:lineRule="auto"/>
              <w:ind w:firstLine="0"/>
              <w:rPr>
                <w:i/>
                <w:iCs/>
                <w:lang w:eastAsia="en-ID"/>
              </w:rPr>
            </w:pPr>
            <w:r w:rsidRPr="00D01C16">
              <w:rPr>
                <w:i/>
                <w:iCs/>
                <w:lang w:eastAsia="en-ID"/>
              </w:rPr>
              <w:t>Static Web</w:t>
            </w:r>
          </w:p>
          <w:p w14:paraId="7E40821B" w14:textId="77777777" w:rsidR="00D01C16" w:rsidRPr="00D01C16" w:rsidRDefault="00D01C16" w:rsidP="00D01C16">
            <w:pPr>
              <w:pStyle w:val="ListParagraph"/>
              <w:numPr>
                <w:ilvl w:val="0"/>
                <w:numId w:val="37"/>
              </w:numPr>
              <w:spacing w:line="240" w:lineRule="auto"/>
              <w:rPr>
                <w:lang w:eastAsia="en-ID"/>
              </w:rPr>
            </w:pPr>
            <w:r w:rsidRPr="00D01C16">
              <w:rPr>
                <w:lang w:eastAsia="en-ID"/>
              </w:rPr>
              <w:t>Halaman HTML statis</w:t>
            </w:r>
          </w:p>
          <w:p w14:paraId="0BCC3B86" w14:textId="77777777" w:rsidR="00D01C16" w:rsidRPr="00D01C16" w:rsidRDefault="00D01C16" w:rsidP="00D01C16">
            <w:pPr>
              <w:pStyle w:val="ListParagraph"/>
              <w:numPr>
                <w:ilvl w:val="0"/>
                <w:numId w:val="37"/>
              </w:numPr>
              <w:spacing w:line="240" w:lineRule="auto"/>
              <w:rPr>
                <w:lang w:eastAsia="en-ID"/>
              </w:rPr>
            </w:pPr>
            <w:r w:rsidRPr="00D01C16">
              <w:rPr>
                <w:lang w:eastAsia="en-ID"/>
              </w:rPr>
              <w:t>Konten yang tidak berubah</w:t>
            </w:r>
          </w:p>
          <w:p w14:paraId="351444F1" w14:textId="77777777" w:rsidR="00D01C16" w:rsidRPr="00D01C16" w:rsidRDefault="00D01C16" w:rsidP="00D01C16">
            <w:pPr>
              <w:pStyle w:val="ListParagraph"/>
              <w:numPr>
                <w:ilvl w:val="0"/>
                <w:numId w:val="37"/>
              </w:numPr>
              <w:spacing w:line="240" w:lineRule="auto"/>
              <w:rPr>
                <w:lang w:eastAsia="en-ID"/>
              </w:rPr>
            </w:pPr>
            <w:r w:rsidRPr="00D01C16">
              <w:rPr>
                <w:lang w:eastAsia="en-ID"/>
              </w:rPr>
              <w:t>Interaksi minimal dengan pengguna</w:t>
            </w:r>
          </w:p>
          <w:p w14:paraId="601EE708" w14:textId="65A5B368" w:rsidR="00D01C16" w:rsidRPr="00D01C16" w:rsidRDefault="00D01C16" w:rsidP="00D01C16">
            <w:pPr>
              <w:pStyle w:val="ListParagraph"/>
              <w:numPr>
                <w:ilvl w:val="0"/>
                <w:numId w:val="37"/>
              </w:numPr>
              <w:spacing w:line="240" w:lineRule="auto"/>
              <w:rPr>
                <w:lang w:eastAsia="en-ID"/>
              </w:rPr>
            </w:pPr>
            <w:r w:rsidRPr="00D01C16">
              <w:rPr>
                <w:lang w:eastAsia="en-ID"/>
              </w:rPr>
              <w:t>Contoh: halaman profil perusahaan sederhana</w:t>
            </w:r>
          </w:p>
        </w:tc>
      </w:tr>
      <w:tr w:rsidR="00D01C16" w14:paraId="615147B7" w14:textId="77777777" w:rsidTr="00D01C16">
        <w:tc>
          <w:tcPr>
            <w:tcW w:w="704" w:type="dxa"/>
          </w:tcPr>
          <w:p w14:paraId="2B9A155B" w14:textId="3C6C60D4" w:rsidR="00D01C16" w:rsidRDefault="00D01C16" w:rsidP="00D01C16">
            <w:pPr>
              <w:spacing w:line="240" w:lineRule="auto"/>
              <w:ind w:firstLine="0"/>
              <w:rPr>
                <w:lang w:eastAsia="en-ID"/>
              </w:rPr>
            </w:pPr>
            <w:r>
              <w:rPr>
                <w:lang w:eastAsia="en-ID"/>
              </w:rPr>
              <w:t>2.0</w:t>
            </w:r>
          </w:p>
        </w:tc>
        <w:tc>
          <w:tcPr>
            <w:tcW w:w="1418" w:type="dxa"/>
          </w:tcPr>
          <w:p w14:paraId="51320C97" w14:textId="57FEACF2" w:rsidR="00D01C16" w:rsidRDefault="00D01C16" w:rsidP="00D01C16">
            <w:pPr>
              <w:spacing w:line="240" w:lineRule="auto"/>
              <w:ind w:firstLine="0"/>
              <w:rPr>
                <w:lang w:eastAsia="en-ID"/>
              </w:rPr>
            </w:pPr>
            <w:r>
              <w:rPr>
                <w:lang w:eastAsia="en-ID"/>
              </w:rPr>
              <w:t>2000 - 2010</w:t>
            </w:r>
          </w:p>
        </w:tc>
        <w:tc>
          <w:tcPr>
            <w:tcW w:w="7506" w:type="dxa"/>
          </w:tcPr>
          <w:p w14:paraId="2551508A" w14:textId="77777777" w:rsidR="00D01C16" w:rsidRPr="00D01C16" w:rsidRDefault="00D01C16" w:rsidP="00D01C16">
            <w:pPr>
              <w:spacing w:line="240" w:lineRule="auto"/>
              <w:ind w:firstLine="0"/>
              <w:rPr>
                <w:i/>
                <w:iCs/>
                <w:lang w:eastAsia="en-ID"/>
              </w:rPr>
            </w:pPr>
            <w:r w:rsidRPr="00D01C16">
              <w:rPr>
                <w:i/>
                <w:iCs/>
                <w:lang w:eastAsia="en-ID"/>
              </w:rPr>
              <w:t>Dynamic Web</w:t>
            </w:r>
          </w:p>
          <w:p w14:paraId="022E4A9E" w14:textId="77777777" w:rsidR="00D01C16" w:rsidRPr="00D01C16" w:rsidRDefault="00D01C16" w:rsidP="00D01C16">
            <w:pPr>
              <w:pStyle w:val="ListParagraph"/>
              <w:numPr>
                <w:ilvl w:val="0"/>
                <w:numId w:val="38"/>
              </w:numPr>
              <w:spacing w:line="240" w:lineRule="auto"/>
              <w:rPr>
                <w:lang w:eastAsia="en-ID"/>
              </w:rPr>
            </w:pPr>
            <w:r w:rsidRPr="00D01C16">
              <w:rPr>
                <w:lang w:eastAsia="en-ID"/>
              </w:rPr>
              <w:t>Konten yang dinamis dan database-driven</w:t>
            </w:r>
          </w:p>
          <w:p w14:paraId="44F14DAA" w14:textId="77777777" w:rsidR="00D01C16" w:rsidRPr="00D01C16" w:rsidRDefault="00D01C16" w:rsidP="00D01C16">
            <w:pPr>
              <w:pStyle w:val="ListParagraph"/>
              <w:numPr>
                <w:ilvl w:val="0"/>
                <w:numId w:val="38"/>
              </w:numPr>
              <w:spacing w:line="240" w:lineRule="auto"/>
              <w:rPr>
                <w:lang w:eastAsia="en-ID"/>
              </w:rPr>
            </w:pPr>
            <w:r w:rsidRPr="00D01C16">
              <w:rPr>
                <w:lang w:eastAsia="en-ID"/>
              </w:rPr>
              <w:t>Interaksi pengguna meningkat (form, komentar)</w:t>
            </w:r>
          </w:p>
          <w:p w14:paraId="783D4A6C" w14:textId="77777777" w:rsidR="00D01C16" w:rsidRPr="00D01C16" w:rsidRDefault="00D01C16" w:rsidP="00D01C16">
            <w:pPr>
              <w:pStyle w:val="ListParagraph"/>
              <w:numPr>
                <w:ilvl w:val="0"/>
                <w:numId w:val="38"/>
              </w:numPr>
              <w:spacing w:line="240" w:lineRule="auto"/>
              <w:rPr>
                <w:lang w:eastAsia="en-ID"/>
              </w:rPr>
            </w:pPr>
            <w:r w:rsidRPr="00D01C16">
              <w:rPr>
                <w:lang w:eastAsia="en-ID"/>
              </w:rPr>
              <w:t>Penggunaan JavaScript untuk interaktivitas</w:t>
            </w:r>
          </w:p>
          <w:p w14:paraId="0819D01B" w14:textId="625D1601" w:rsidR="00D01C16" w:rsidRPr="00D01C16" w:rsidRDefault="00D01C16" w:rsidP="00D01C16">
            <w:pPr>
              <w:pStyle w:val="ListParagraph"/>
              <w:numPr>
                <w:ilvl w:val="0"/>
                <w:numId w:val="38"/>
              </w:numPr>
              <w:spacing w:line="240" w:lineRule="auto"/>
              <w:rPr>
                <w:lang w:eastAsia="en-ID"/>
              </w:rPr>
            </w:pPr>
            <w:r w:rsidRPr="00D01C16">
              <w:rPr>
                <w:lang w:eastAsia="en-ID"/>
              </w:rPr>
              <w:t>Contoh: blog, forum, e-commerce awal</w:t>
            </w:r>
          </w:p>
        </w:tc>
      </w:tr>
      <w:tr w:rsidR="00D01C16" w14:paraId="12C77008" w14:textId="77777777" w:rsidTr="00D01C16">
        <w:tc>
          <w:tcPr>
            <w:tcW w:w="704" w:type="dxa"/>
          </w:tcPr>
          <w:p w14:paraId="06392242" w14:textId="48D3C321" w:rsidR="00D01C16" w:rsidRDefault="00D01C16" w:rsidP="00D01C16">
            <w:pPr>
              <w:spacing w:line="240" w:lineRule="auto"/>
              <w:ind w:firstLine="0"/>
              <w:rPr>
                <w:lang w:eastAsia="en-ID"/>
              </w:rPr>
            </w:pPr>
            <w:r>
              <w:rPr>
                <w:lang w:eastAsia="en-ID"/>
              </w:rPr>
              <w:t>3.0</w:t>
            </w:r>
          </w:p>
        </w:tc>
        <w:tc>
          <w:tcPr>
            <w:tcW w:w="1418" w:type="dxa"/>
          </w:tcPr>
          <w:p w14:paraId="58E3EB3B" w14:textId="64919643" w:rsidR="00D01C16" w:rsidRDefault="00D01C16" w:rsidP="00D01C16">
            <w:pPr>
              <w:spacing w:line="240" w:lineRule="auto"/>
              <w:ind w:firstLine="0"/>
              <w:rPr>
                <w:lang w:eastAsia="en-ID"/>
              </w:rPr>
            </w:pPr>
            <w:r>
              <w:rPr>
                <w:lang w:eastAsia="en-ID"/>
              </w:rPr>
              <w:t>2010 - now</w:t>
            </w:r>
          </w:p>
        </w:tc>
        <w:tc>
          <w:tcPr>
            <w:tcW w:w="7506" w:type="dxa"/>
          </w:tcPr>
          <w:p w14:paraId="4A0CEAA1" w14:textId="77777777" w:rsidR="00D01C16" w:rsidRPr="00D01C16" w:rsidRDefault="00D01C16" w:rsidP="00D01C16">
            <w:pPr>
              <w:spacing w:line="240" w:lineRule="auto"/>
              <w:ind w:firstLine="0"/>
              <w:rPr>
                <w:i/>
                <w:iCs/>
                <w:lang w:eastAsia="en-ID"/>
              </w:rPr>
            </w:pPr>
            <w:r w:rsidRPr="00D01C16">
              <w:rPr>
                <w:i/>
                <w:iCs/>
                <w:lang w:eastAsia="en-ID"/>
              </w:rPr>
              <w:t>Modern Web</w:t>
            </w:r>
          </w:p>
          <w:p w14:paraId="475575B2" w14:textId="77777777" w:rsidR="00D01C16" w:rsidRPr="00D01C16" w:rsidRDefault="00D01C16" w:rsidP="00D01C16">
            <w:pPr>
              <w:pStyle w:val="ListParagraph"/>
              <w:numPr>
                <w:ilvl w:val="0"/>
                <w:numId w:val="39"/>
              </w:numPr>
              <w:spacing w:line="240" w:lineRule="auto"/>
              <w:rPr>
                <w:lang w:eastAsia="en-ID"/>
              </w:rPr>
            </w:pPr>
            <w:r w:rsidRPr="00D01C16">
              <w:rPr>
                <w:i/>
                <w:iCs/>
                <w:lang w:eastAsia="en-ID"/>
              </w:rPr>
              <w:t>Single Page Applications</w:t>
            </w:r>
            <w:r w:rsidRPr="00D01C16">
              <w:rPr>
                <w:lang w:eastAsia="en-ID"/>
              </w:rPr>
              <w:t xml:space="preserve"> (SPA)</w:t>
            </w:r>
          </w:p>
          <w:p w14:paraId="34910C73" w14:textId="77777777" w:rsidR="00D01C16" w:rsidRPr="00D01C16" w:rsidRDefault="00D01C16" w:rsidP="00D01C16">
            <w:pPr>
              <w:pStyle w:val="ListParagraph"/>
              <w:numPr>
                <w:ilvl w:val="0"/>
                <w:numId w:val="39"/>
              </w:numPr>
              <w:spacing w:line="240" w:lineRule="auto"/>
              <w:rPr>
                <w:i/>
                <w:iCs/>
                <w:lang w:eastAsia="en-ID"/>
              </w:rPr>
            </w:pPr>
            <w:r w:rsidRPr="00D01C16">
              <w:rPr>
                <w:i/>
                <w:iCs/>
                <w:lang w:eastAsia="en-ID"/>
              </w:rPr>
              <w:t>Real-time communication</w:t>
            </w:r>
          </w:p>
          <w:p w14:paraId="3B976900" w14:textId="77777777" w:rsidR="00D01C16" w:rsidRPr="00D01C16" w:rsidRDefault="00D01C16" w:rsidP="00D01C16">
            <w:pPr>
              <w:pStyle w:val="ListParagraph"/>
              <w:numPr>
                <w:ilvl w:val="0"/>
                <w:numId w:val="39"/>
              </w:numPr>
              <w:spacing w:line="240" w:lineRule="auto"/>
              <w:rPr>
                <w:lang w:eastAsia="en-ID"/>
              </w:rPr>
            </w:pPr>
            <w:r w:rsidRPr="00D01C16">
              <w:rPr>
                <w:i/>
                <w:iCs/>
                <w:lang w:eastAsia="en-ID"/>
              </w:rPr>
              <w:t>Progressive Web Apps</w:t>
            </w:r>
            <w:r w:rsidRPr="00D01C16">
              <w:rPr>
                <w:lang w:eastAsia="en-ID"/>
              </w:rPr>
              <w:t xml:space="preserve"> (PWA)</w:t>
            </w:r>
          </w:p>
          <w:p w14:paraId="3AA3FAF2" w14:textId="77777777" w:rsidR="00D01C16" w:rsidRPr="00D01C16" w:rsidRDefault="00D01C16" w:rsidP="00D01C16">
            <w:pPr>
              <w:pStyle w:val="ListParagraph"/>
              <w:numPr>
                <w:ilvl w:val="0"/>
                <w:numId w:val="39"/>
              </w:numPr>
              <w:spacing w:line="240" w:lineRule="auto"/>
              <w:rPr>
                <w:i/>
                <w:iCs/>
                <w:lang w:eastAsia="en-ID"/>
              </w:rPr>
            </w:pPr>
            <w:r w:rsidRPr="00D01C16">
              <w:rPr>
                <w:i/>
                <w:iCs/>
                <w:lang w:eastAsia="en-ID"/>
              </w:rPr>
              <w:t>API-driven architecture</w:t>
            </w:r>
          </w:p>
          <w:p w14:paraId="3FDED681" w14:textId="77777777" w:rsidR="00D01C16" w:rsidRPr="00D01C16" w:rsidRDefault="00D01C16" w:rsidP="00D01C16">
            <w:pPr>
              <w:pStyle w:val="ListParagraph"/>
              <w:numPr>
                <w:ilvl w:val="0"/>
                <w:numId w:val="39"/>
              </w:numPr>
              <w:spacing w:line="240" w:lineRule="auto"/>
              <w:rPr>
                <w:i/>
                <w:iCs/>
                <w:lang w:eastAsia="en-ID"/>
              </w:rPr>
            </w:pPr>
            <w:r w:rsidRPr="00D01C16">
              <w:rPr>
                <w:i/>
                <w:iCs/>
                <w:lang w:eastAsia="en-ID"/>
              </w:rPr>
              <w:t>Cloud-based deployment</w:t>
            </w:r>
          </w:p>
          <w:p w14:paraId="3AC42B8C" w14:textId="62D7DC5E" w:rsidR="00D01C16" w:rsidRPr="00D01C16" w:rsidRDefault="00D01C16" w:rsidP="00D01C16">
            <w:pPr>
              <w:pStyle w:val="ListParagraph"/>
              <w:numPr>
                <w:ilvl w:val="0"/>
                <w:numId w:val="39"/>
              </w:numPr>
              <w:spacing w:line="240" w:lineRule="auto"/>
              <w:rPr>
                <w:lang w:eastAsia="en-ID"/>
              </w:rPr>
            </w:pPr>
            <w:r w:rsidRPr="00D01C16">
              <w:rPr>
                <w:lang w:eastAsia="en-ID"/>
              </w:rPr>
              <w:t>Contoh: Gmail, Facebook, Netflix, Instagram</w:t>
            </w:r>
          </w:p>
        </w:tc>
      </w:tr>
    </w:tbl>
    <w:p w14:paraId="785BD78C" w14:textId="77777777" w:rsidR="00D01C16" w:rsidRDefault="00D01C16" w:rsidP="00D01C16">
      <w:pPr>
        <w:ind w:firstLine="0"/>
        <w:rPr>
          <w:lang w:eastAsia="en-ID"/>
        </w:rPr>
      </w:pPr>
    </w:p>
    <w:p w14:paraId="1212025B" w14:textId="314C3880" w:rsidR="00D01C16" w:rsidRDefault="00D01C16" w:rsidP="00D01C16">
      <w:pPr>
        <w:ind w:firstLine="0"/>
        <w:rPr>
          <w:lang w:eastAsia="en-ID"/>
        </w:rPr>
      </w:pPr>
      <w:r>
        <w:rPr>
          <w:lang w:eastAsia="en-ID"/>
        </w:rPr>
        <w:t>Karakteristik Web Modern</w:t>
      </w:r>
    </w:p>
    <w:p w14:paraId="692A84CA" w14:textId="77777777" w:rsidR="00D01C16" w:rsidRDefault="00D01C16" w:rsidP="00D01C16">
      <w:pPr>
        <w:pStyle w:val="ListParagraph"/>
        <w:numPr>
          <w:ilvl w:val="0"/>
          <w:numId w:val="40"/>
        </w:numPr>
        <w:rPr>
          <w:lang w:eastAsia="en-ID"/>
        </w:rPr>
      </w:pPr>
      <w:r w:rsidRPr="00D01C16">
        <w:rPr>
          <w:i/>
          <w:iCs/>
          <w:lang w:eastAsia="en-ID"/>
        </w:rPr>
        <w:lastRenderedPageBreak/>
        <w:t>Responsiveness</w:t>
      </w:r>
      <w:r>
        <w:rPr>
          <w:lang w:eastAsia="en-ID"/>
        </w:rPr>
        <w:t>: Tampilan menyesuaikan dengan berbagai ukuran layar (mobile, tablet, desktop)</w:t>
      </w:r>
    </w:p>
    <w:p w14:paraId="1F353A1D" w14:textId="77777777" w:rsidR="00D01C16" w:rsidRDefault="00D01C16" w:rsidP="00D01C16">
      <w:pPr>
        <w:pStyle w:val="ListParagraph"/>
        <w:numPr>
          <w:ilvl w:val="0"/>
          <w:numId w:val="40"/>
        </w:numPr>
        <w:rPr>
          <w:lang w:eastAsia="en-ID"/>
        </w:rPr>
      </w:pPr>
      <w:r w:rsidRPr="00D01C16">
        <w:rPr>
          <w:i/>
          <w:iCs/>
          <w:lang w:eastAsia="en-ID"/>
        </w:rPr>
        <w:t>Interactivity</w:t>
      </w:r>
      <w:r>
        <w:rPr>
          <w:lang w:eastAsia="en-ID"/>
        </w:rPr>
        <w:t xml:space="preserve">: </w:t>
      </w:r>
      <w:r w:rsidRPr="00D01C16">
        <w:rPr>
          <w:i/>
          <w:iCs/>
          <w:lang w:eastAsia="en-ID"/>
        </w:rPr>
        <w:t>User experience</w:t>
      </w:r>
      <w:r>
        <w:rPr>
          <w:lang w:eastAsia="en-ID"/>
        </w:rPr>
        <w:t xml:space="preserve"> yang </w:t>
      </w:r>
      <w:r w:rsidRPr="00D01C16">
        <w:rPr>
          <w:i/>
          <w:iCs/>
          <w:lang w:eastAsia="en-ID"/>
        </w:rPr>
        <w:t>smooth</w:t>
      </w:r>
      <w:r>
        <w:rPr>
          <w:lang w:eastAsia="en-ID"/>
        </w:rPr>
        <w:t xml:space="preserve"> dan </w:t>
      </w:r>
      <w:r w:rsidRPr="00D01C16">
        <w:rPr>
          <w:i/>
          <w:iCs/>
          <w:lang w:eastAsia="en-ID"/>
        </w:rPr>
        <w:t>real-time</w:t>
      </w:r>
    </w:p>
    <w:p w14:paraId="58032042" w14:textId="77777777" w:rsidR="00D01C16" w:rsidRDefault="00D01C16" w:rsidP="00D01C16">
      <w:pPr>
        <w:pStyle w:val="ListParagraph"/>
        <w:numPr>
          <w:ilvl w:val="0"/>
          <w:numId w:val="40"/>
        </w:numPr>
        <w:rPr>
          <w:lang w:eastAsia="en-ID"/>
        </w:rPr>
      </w:pPr>
      <w:r w:rsidRPr="00D01C16">
        <w:rPr>
          <w:i/>
          <w:iCs/>
          <w:lang w:eastAsia="en-ID"/>
        </w:rPr>
        <w:t>Performance</w:t>
      </w:r>
      <w:r>
        <w:rPr>
          <w:lang w:eastAsia="en-ID"/>
        </w:rPr>
        <w:t xml:space="preserve">: </w:t>
      </w:r>
      <w:r w:rsidRPr="00D01C16">
        <w:rPr>
          <w:i/>
          <w:iCs/>
          <w:lang w:eastAsia="en-ID"/>
        </w:rPr>
        <w:t>Loading</w:t>
      </w:r>
      <w:r>
        <w:rPr>
          <w:lang w:eastAsia="en-ID"/>
        </w:rPr>
        <w:t xml:space="preserve"> cepat dan optimasi </w:t>
      </w:r>
      <w:r w:rsidRPr="00D01C16">
        <w:rPr>
          <w:i/>
          <w:iCs/>
          <w:lang w:eastAsia="en-ID"/>
        </w:rPr>
        <w:t>resource</w:t>
      </w:r>
    </w:p>
    <w:p w14:paraId="0AF966E3" w14:textId="77777777" w:rsidR="00D01C16" w:rsidRDefault="00D01C16" w:rsidP="00D01C16">
      <w:pPr>
        <w:pStyle w:val="ListParagraph"/>
        <w:numPr>
          <w:ilvl w:val="0"/>
          <w:numId w:val="40"/>
        </w:numPr>
        <w:rPr>
          <w:lang w:eastAsia="en-ID"/>
        </w:rPr>
      </w:pPr>
      <w:r w:rsidRPr="00D01C16">
        <w:rPr>
          <w:i/>
          <w:iCs/>
          <w:lang w:eastAsia="en-ID"/>
        </w:rPr>
        <w:t>Security</w:t>
      </w:r>
      <w:r>
        <w:rPr>
          <w:lang w:eastAsia="en-ID"/>
        </w:rPr>
        <w:t>: Enkripsi data, autentikasi, dan proteksi dari serangan</w:t>
      </w:r>
    </w:p>
    <w:p w14:paraId="1CECBCF4" w14:textId="77777777" w:rsidR="00D01C16" w:rsidRDefault="00D01C16" w:rsidP="00D01C16">
      <w:pPr>
        <w:pStyle w:val="ListParagraph"/>
        <w:numPr>
          <w:ilvl w:val="0"/>
          <w:numId w:val="40"/>
        </w:numPr>
        <w:rPr>
          <w:lang w:eastAsia="en-ID"/>
        </w:rPr>
      </w:pPr>
      <w:r w:rsidRPr="00D01C16">
        <w:rPr>
          <w:i/>
          <w:iCs/>
          <w:lang w:eastAsia="en-ID"/>
        </w:rPr>
        <w:t>Scalability</w:t>
      </w:r>
      <w:r>
        <w:rPr>
          <w:lang w:eastAsia="en-ID"/>
        </w:rPr>
        <w:t xml:space="preserve">: Mampu menangani </w:t>
      </w:r>
      <w:r w:rsidRPr="00D01C16">
        <w:rPr>
          <w:i/>
          <w:iCs/>
          <w:lang w:eastAsia="en-ID"/>
        </w:rPr>
        <w:t>traffic</w:t>
      </w:r>
      <w:r>
        <w:rPr>
          <w:lang w:eastAsia="en-ID"/>
        </w:rPr>
        <w:t xml:space="preserve"> yang tinggi</w:t>
      </w:r>
    </w:p>
    <w:p w14:paraId="7919DB67" w14:textId="41198FBE" w:rsidR="00D01C16" w:rsidRDefault="00D01C16" w:rsidP="00D01C16">
      <w:pPr>
        <w:pStyle w:val="ListParagraph"/>
        <w:numPr>
          <w:ilvl w:val="0"/>
          <w:numId w:val="40"/>
        </w:numPr>
        <w:rPr>
          <w:lang w:eastAsia="en-ID"/>
        </w:rPr>
      </w:pPr>
      <w:r w:rsidRPr="00D01C16">
        <w:rPr>
          <w:i/>
          <w:iCs/>
          <w:lang w:eastAsia="en-ID"/>
        </w:rPr>
        <w:t>Maintainability</w:t>
      </w:r>
      <w:r>
        <w:rPr>
          <w:lang w:eastAsia="en-ID"/>
        </w:rPr>
        <w:t>: Kode yang terstruktur dan mudah dipelihara</w:t>
      </w:r>
    </w:p>
    <w:p w14:paraId="403CB6F5" w14:textId="77777777" w:rsidR="00D01C16" w:rsidRPr="00D01C16" w:rsidRDefault="00D01C16" w:rsidP="00D01C16">
      <w:pPr>
        <w:ind w:firstLine="0"/>
        <w:rPr>
          <w:lang w:eastAsia="en-ID"/>
        </w:rPr>
      </w:pPr>
    </w:p>
    <w:p w14:paraId="090B6D06" w14:textId="77777777" w:rsidR="007370C4" w:rsidRDefault="007370C4" w:rsidP="007370C4">
      <w:pPr>
        <w:pStyle w:val="ListParagraph"/>
        <w:numPr>
          <w:ilvl w:val="0"/>
          <w:numId w:val="31"/>
        </w:numPr>
        <w:ind w:left="851" w:hanging="284"/>
        <w:rPr>
          <w:lang w:eastAsia="en-ID"/>
        </w:rPr>
      </w:pPr>
      <w:r>
        <w:rPr>
          <w:lang w:eastAsia="en-ID"/>
        </w:rPr>
        <w:t>Client-Server Architecture</w:t>
      </w:r>
    </w:p>
    <w:p w14:paraId="16622698" w14:textId="77777777" w:rsidR="007370C4" w:rsidRDefault="007370C4" w:rsidP="007370C4">
      <w:pPr>
        <w:pStyle w:val="ListParagraph"/>
        <w:numPr>
          <w:ilvl w:val="0"/>
          <w:numId w:val="31"/>
        </w:numPr>
        <w:ind w:left="851" w:hanging="284"/>
        <w:rPr>
          <w:lang w:eastAsia="en-ID"/>
        </w:rPr>
      </w:pPr>
      <w:r>
        <w:rPr>
          <w:lang w:eastAsia="en-ID"/>
        </w:rPr>
        <w:t>Frontend vs Backend</w:t>
      </w:r>
    </w:p>
    <w:p w14:paraId="3CA46871" w14:textId="4E6F5D86" w:rsidR="007370C4" w:rsidRPr="007370C4" w:rsidRDefault="007370C4" w:rsidP="007370C4">
      <w:pPr>
        <w:pStyle w:val="ListParagraph"/>
        <w:numPr>
          <w:ilvl w:val="0"/>
          <w:numId w:val="31"/>
        </w:numPr>
        <w:ind w:left="851" w:hanging="284"/>
        <w:rPr>
          <w:lang w:eastAsia="en-ID"/>
        </w:rPr>
      </w:pPr>
      <w:r>
        <w:rPr>
          <w:lang w:eastAsia="en-ID"/>
        </w:rPr>
        <w:t>Apa itu Framework?</w:t>
      </w:r>
    </w:p>
    <w:p w14:paraId="64B2D3B9" w14:textId="77777777" w:rsidR="007370C4" w:rsidRDefault="007370C4" w:rsidP="007370C4">
      <w:pPr>
        <w:pStyle w:val="Heading2"/>
        <w:numPr>
          <w:ilvl w:val="0"/>
          <w:numId w:val="7"/>
        </w:numPr>
        <w:ind w:left="426" w:hanging="426"/>
        <w:rPr>
          <w:rFonts w:eastAsia="Times New Roman"/>
          <w:sz w:val="24"/>
          <w:szCs w:val="24"/>
          <w:lang w:eastAsia="en-ID"/>
        </w:rPr>
      </w:pPr>
      <w:r>
        <w:rPr>
          <w:rFonts w:eastAsia="Times New Roman"/>
          <w:sz w:val="24"/>
          <w:szCs w:val="24"/>
          <w:lang w:eastAsia="en-ID"/>
        </w:rPr>
        <w:t>Mengenal Framework Laravel</w:t>
      </w:r>
    </w:p>
    <w:p w14:paraId="4E6FB374" w14:textId="77777777" w:rsidR="007370C4" w:rsidRDefault="007370C4" w:rsidP="007370C4">
      <w:pPr>
        <w:pStyle w:val="ListParagraph"/>
        <w:numPr>
          <w:ilvl w:val="0"/>
          <w:numId w:val="32"/>
        </w:numPr>
        <w:ind w:left="851" w:hanging="284"/>
        <w:rPr>
          <w:lang w:eastAsia="en-ID"/>
        </w:rPr>
      </w:pPr>
      <w:r>
        <w:rPr>
          <w:lang w:eastAsia="en-ID"/>
        </w:rPr>
        <w:t>Sejarah dan filosofi Laravel</w:t>
      </w:r>
    </w:p>
    <w:p w14:paraId="2E44520B" w14:textId="77777777" w:rsidR="007370C4" w:rsidRDefault="007370C4" w:rsidP="007370C4">
      <w:pPr>
        <w:pStyle w:val="ListParagraph"/>
        <w:numPr>
          <w:ilvl w:val="0"/>
          <w:numId w:val="32"/>
        </w:numPr>
        <w:ind w:left="851" w:hanging="284"/>
        <w:rPr>
          <w:lang w:eastAsia="en-ID"/>
        </w:rPr>
      </w:pPr>
      <w:r>
        <w:rPr>
          <w:lang w:eastAsia="en-ID"/>
        </w:rPr>
        <w:t>Keunggulan Laravel</w:t>
      </w:r>
    </w:p>
    <w:p w14:paraId="0E0C2EDD" w14:textId="77777777" w:rsidR="007370C4" w:rsidRDefault="007370C4" w:rsidP="007370C4">
      <w:pPr>
        <w:pStyle w:val="ListParagraph"/>
        <w:numPr>
          <w:ilvl w:val="0"/>
          <w:numId w:val="32"/>
        </w:numPr>
        <w:ind w:left="851" w:hanging="284"/>
        <w:rPr>
          <w:lang w:eastAsia="en-ID"/>
        </w:rPr>
      </w:pPr>
      <w:r>
        <w:rPr>
          <w:lang w:eastAsia="en-ID"/>
        </w:rPr>
        <w:t>Struktur folder Laravel</w:t>
      </w:r>
    </w:p>
    <w:p w14:paraId="7523955E" w14:textId="046E96FA" w:rsidR="007370C4" w:rsidRPr="007370C4" w:rsidRDefault="007370C4" w:rsidP="007370C4">
      <w:pPr>
        <w:pStyle w:val="ListParagraph"/>
        <w:numPr>
          <w:ilvl w:val="0"/>
          <w:numId w:val="32"/>
        </w:numPr>
        <w:ind w:left="851" w:hanging="284"/>
        <w:rPr>
          <w:lang w:eastAsia="en-ID"/>
        </w:rPr>
      </w:pPr>
      <w:r>
        <w:rPr>
          <w:lang w:eastAsia="en-ID"/>
        </w:rPr>
        <w:t>Konsep MVC dalam Laravel</w:t>
      </w:r>
    </w:p>
    <w:p w14:paraId="15CED99B" w14:textId="00316677" w:rsidR="007370C4" w:rsidRPr="007370C4" w:rsidRDefault="007370C4" w:rsidP="007370C4">
      <w:pPr>
        <w:pStyle w:val="Heading2"/>
        <w:numPr>
          <w:ilvl w:val="0"/>
          <w:numId w:val="7"/>
        </w:numPr>
        <w:ind w:left="426" w:hanging="426"/>
        <w:rPr>
          <w:rFonts w:eastAsia="Times New Roman"/>
          <w:sz w:val="24"/>
          <w:szCs w:val="24"/>
          <w:lang w:eastAsia="en-ID"/>
        </w:rPr>
      </w:pPr>
      <w:r>
        <w:rPr>
          <w:rFonts w:eastAsia="Times New Roman"/>
          <w:sz w:val="24"/>
          <w:szCs w:val="24"/>
          <w:lang w:eastAsia="en-ID"/>
        </w:rPr>
        <w:t>Development Environment</w:t>
      </w:r>
    </w:p>
    <w:p w14:paraId="17F24BEF" w14:textId="1E2ED8A2" w:rsidR="007370C4" w:rsidRDefault="00AD4C18" w:rsidP="00AD4C18">
      <w:pPr>
        <w:pStyle w:val="ListParagraph"/>
        <w:numPr>
          <w:ilvl w:val="0"/>
          <w:numId w:val="33"/>
        </w:numPr>
        <w:ind w:left="851" w:hanging="284"/>
        <w:rPr>
          <w:lang w:eastAsia="en-ID"/>
        </w:rPr>
      </w:pPr>
      <w:r>
        <w:rPr>
          <w:lang w:eastAsia="en-ID"/>
        </w:rPr>
        <w:t>Laragon (PHP 8.2 ke atas)</w:t>
      </w:r>
    </w:p>
    <w:p w14:paraId="5007DF38" w14:textId="02C367EF" w:rsidR="001D4E26" w:rsidRDefault="001D4E26" w:rsidP="00AD4C18">
      <w:pPr>
        <w:pStyle w:val="ListParagraph"/>
        <w:numPr>
          <w:ilvl w:val="0"/>
          <w:numId w:val="33"/>
        </w:numPr>
        <w:ind w:left="851" w:hanging="284"/>
        <w:rPr>
          <w:lang w:eastAsia="en-ID"/>
        </w:rPr>
      </w:pPr>
      <w:r>
        <w:rPr>
          <w:lang w:eastAsia="en-ID"/>
        </w:rPr>
        <w:t>MySQL/MariaDB</w:t>
      </w:r>
    </w:p>
    <w:p w14:paraId="24767E83" w14:textId="6632424B" w:rsidR="00A95BF7" w:rsidRDefault="00A95BF7" w:rsidP="00AD4C18">
      <w:pPr>
        <w:pStyle w:val="ListParagraph"/>
        <w:numPr>
          <w:ilvl w:val="0"/>
          <w:numId w:val="33"/>
        </w:numPr>
        <w:ind w:left="851" w:hanging="284"/>
        <w:rPr>
          <w:lang w:eastAsia="en-ID"/>
        </w:rPr>
      </w:pPr>
      <w:r>
        <w:rPr>
          <w:lang w:eastAsia="en-ID"/>
        </w:rPr>
        <w:t>phpMyAdmin</w:t>
      </w:r>
    </w:p>
    <w:p w14:paraId="32C94913" w14:textId="351354BC" w:rsidR="00AD4C18" w:rsidRDefault="00AD4C18" w:rsidP="00AD4C18">
      <w:pPr>
        <w:pStyle w:val="ListParagraph"/>
        <w:numPr>
          <w:ilvl w:val="0"/>
          <w:numId w:val="33"/>
        </w:numPr>
        <w:ind w:left="851" w:hanging="284"/>
        <w:rPr>
          <w:lang w:eastAsia="en-ID"/>
        </w:rPr>
      </w:pPr>
      <w:r>
        <w:rPr>
          <w:lang w:eastAsia="en-ID"/>
        </w:rPr>
        <w:t>Text Editor VS Code</w:t>
      </w:r>
    </w:p>
    <w:p w14:paraId="4F3B4F29" w14:textId="2CE2019F" w:rsidR="00AD4C18" w:rsidRDefault="00A95BF7" w:rsidP="00AD4C18">
      <w:pPr>
        <w:pStyle w:val="ListParagraph"/>
        <w:numPr>
          <w:ilvl w:val="0"/>
          <w:numId w:val="33"/>
        </w:numPr>
        <w:ind w:left="851" w:hanging="284"/>
        <w:rPr>
          <w:lang w:eastAsia="en-ID"/>
        </w:rPr>
      </w:pPr>
      <w:r>
        <w:rPr>
          <w:lang w:eastAsia="en-ID"/>
        </w:rPr>
        <w:t>Composer 2</w:t>
      </w:r>
    </w:p>
    <w:p w14:paraId="2D0E3263" w14:textId="470F1E19" w:rsidR="001D4E26" w:rsidRDefault="001D4E26" w:rsidP="00AD4C18">
      <w:pPr>
        <w:pStyle w:val="ListParagraph"/>
        <w:numPr>
          <w:ilvl w:val="0"/>
          <w:numId w:val="33"/>
        </w:numPr>
        <w:ind w:left="851" w:hanging="284"/>
        <w:rPr>
          <w:lang w:eastAsia="en-ID"/>
        </w:rPr>
      </w:pPr>
      <w:r>
        <w:rPr>
          <w:lang w:eastAsia="en-ID"/>
        </w:rPr>
        <w:t>Node.js &amp; NPM</w:t>
      </w:r>
    </w:p>
    <w:p w14:paraId="4082858C" w14:textId="75F0361B" w:rsidR="00A95BF7" w:rsidRDefault="00A95BF7" w:rsidP="00AD4C18">
      <w:pPr>
        <w:pStyle w:val="ListParagraph"/>
        <w:numPr>
          <w:ilvl w:val="0"/>
          <w:numId w:val="33"/>
        </w:numPr>
        <w:ind w:left="851" w:hanging="284"/>
        <w:rPr>
          <w:lang w:eastAsia="en-ID"/>
        </w:rPr>
      </w:pPr>
      <w:r>
        <w:rPr>
          <w:lang w:eastAsia="en-ID"/>
        </w:rPr>
        <w:t>GIT</w:t>
      </w:r>
    </w:p>
    <w:p w14:paraId="33DDE27F" w14:textId="6A4B5F89" w:rsidR="00A95BF7" w:rsidRPr="007370C4" w:rsidRDefault="00A95BF7" w:rsidP="00AD4C18">
      <w:pPr>
        <w:pStyle w:val="ListParagraph"/>
        <w:numPr>
          <w:ilvl w:val="0"/>
          <w:numId w:val="33"/>
        </w:numPr>
        <w:ind w:left="851" w:hanging="284"/>
        <w:rPr>
          <w:lang w:eastAsia="en-ID"/>
        </w:rPr>
      </w:pPr>
      <w:r>
        <w:rPr>
          <w:lang w:eastAsia="en-ID"/>
        </w:rPr>
        <w:t>Modern Browser</w:t>
      </w:r>
    </w:p>
    <w:p w14:paraId="17B2F985" w14:textId="77777777" w:rsidR="007370C4" w:rsidRDefault="007370C4" w:rsidP="00A95BF7">
      <w:pPr>
        <w:ind w:firstLine="0"/>
        <w:rPr>
          <w:lang w:eastAsia="en-ID"/>
        </w:rPr>
      </w:pPr>
    </w:p>
    <w:p w14:paraId="78CAA39C" w14:textId="2953F349" w:rsidR="00A95BF7" w:rsidRPr="00A95BF7" w:rsidRDefault="00A95BF7" w:rsidP="00A95BF7">
      <w:pPr>
        <w:shd w:val="clear" w:color="auto" w:fill="E2EFD9" w:themeFill="accent6" w:themeFillTint="33"/>
        <w:ind w:firstLine="0"/>
        <w:rPr>
          <w:b/>
          <w:bCs/>
          <w:lang w:eastAsia="en-ID"/>
        </w:rPr>
      </w:pPr>
      <w:r w:rsidRPr="00A95BF7">
        <w:rPr>
          <w:b/>
          <w:bCs/>
          <w:lang w:eastAsia="en-ID"/>
        </w:rPr>
        <w:sym w:font="Wingdings" w:char="F0D8"/>
      </w:r>
      <w:r w:rsidRPr="00A95BF7">
        <w:rPr>
          <w:b/>
          <w:bCs/>
          <w:lang w:eastAsia="en-ID"/>
        </w:rPr>
        <w:t xml:space="preserve"> Praktikum</w:t>
      </w:r>
    </w:p>
    <w:p w14:paraId="5CC0E273" w14:textId="77777777" w:rsidR="007370C4" w:rsidRPr="007370C4" w:rsidRDefault="007370C4" w:rsidP="007370C4">
      <w:pPr>
        <w:rPr>
          <w:lang w:eastAsia="en-ID"/>
        </w:rPr>
      </w:pPr>
    </w:p>
    <w:p w14:paraId="64727259" w14:textId="77777777"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lastRenderedPageBreak/>
        <w:t>Instalasi Laragon</w:t>
      </w:r>
    </w:p>
    <w:p w14:paraId="6BACFB51" w14:textId="7E5CA1B7"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Instalasi phpMyAdmin</w:t>
      </w:r>
    </w:p>
    <w:p w14:paraId="0BFB654A" w14:textId="77777777"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Instalasi Composer</w:t>
      </w:r>
    </w:p>
    <w:p w14:paraId="0A2EC32C" w14:textId="4D93B355"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Instalasi Node.js &amp; NPM</w:t>
      </w:r>
    </w:p>
    <w:p w14:paraId="286BBC41" w14:textId="77777777"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Instalasi GIT</w:t>
      </w:r>
    </w:p>
    <w:p w14:paraId="7E63FB95" w14:textId="77777777"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Istalasi Laravel 12</w:t>
      </w:r>
    </w:p>
    <w:p w14:paraId="4E877155" w14:textId="603BAB58" w:rsidR="006A27CB" w:rsidRDefault="006A27CB" w:rsidP="006A27CB">
      <w:pPr>
        <w:pStyle w:val="ListParagraph"/>
        <w:numPr>
          <w:ilvl w:val="0"/>
          <w:numId w:val="36"/>
        </w:numPr>
        <w:ind w:left="851" w:hanging="284"/>
        <w:rPr>
          <w:lang w:eastAsia="en-ID"/>
        </w:rPr>
      </w:pPr>
      <w:r>
        <w:rPr>
          <w:lang w:eastAsia="en-ID"/>
        </w:rPr>
        <w:t>Setup Laravel</w:t>
      </w:r>
    </w:p>
    <w:p w14:paraId="03964D49" w14:textId="58732FA3" w:rsidR="006A27CB" w:rsidRPr="006A27CB" w:rsidRDefault="006A27CB" w:rsidP="006A27CB">
      <w:pPr>
        <w:pStyle w:val="ListParagraph"/>
        <w:numPr>
          <w:ilvl w:val="0"/>
          <w:numId w:val="36"/>
        </w:numPr>
        <w:ind w:left="851" w:hanging="284"/>
        <w:rPr>
          <w:lang w:eastAsia="en-ID"/>
        </w:rPr>
      </w:pPr>
      <w:r>
        <w:rPr>
          <w:lang w:eastAsia="en-ID"/>
        </w:rPr>
        <w:t>Konfigurasi Env (koneksi DB, APP_KEY, dll)</w:t>
      </w:r>
    </w:p>
    <w:p w14:paraId="28C60CC1" w14:textId="77777777" w:rsidR="001D4E26"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Publish Project Laravel ke Github</w:t>
      </w:r>
    </w:p>
    <w:p w14:paraId="21D2DB66" w14:textId="3619B56E" w:rsidR="002961BE" w:rsidRDefault="001D4E26" w:rsidP="001D4E26">
      <w:pPr>
        <w:pStyle w:val="Heading2"/>
        <w:numPr>
          <w:ilvl w:val="0"/>
          <w:numId w:val="34"/>
        </w:numPr>
        <w:spacing w:before="120"/>
        <w:ind w:left="425" w:hanging="425"/>
        <w:rPr>
          <w:rFonts w:eastAsia="Times New Roman"/>
          <w:sz w:val="24"/>
          <w:szCs w:val="24"/>
          <w:lang w:eastAsia="en-ID"/>
        </w:rPr>
      </w:pPr>
      <w:r>
        <w:rPr>
          <w:rFonts w:eastAsia="Times New Roman"/>
          <w:sz w:val="24"/>
          <w:szCs w:val="24"/>
          <w:lang w:eastAsia="en-ID"/>
        </w:rPr>
        <w:t>Update Kode Program dan Sync ke Repo Github</w:t>
      </w:r>
    </w:p>
    <w:p w14:paraId="27CD5F6A" w14:textId="77777777" w:rsidR="009270F5" w:rsidRDefault="009270F5" w:rsidP="009270F5">
      <w:pPr>
        <w:ind w:firstLine="0"/>
        <w:rPr>
          <w:lang w:eastAsia="en-ID"/>
        </w:rPr>
      </w:pPr>
    </w:p>
    <w:p w14:paraId="30A15F71" w14:textId="1E81ED8A" w:rsidR="009270F5" w:rsidRPr="00A95BF7" w:rsidRDefault="009270F5" w:rsidP="009270F5">
      <w:pPr>
        <w:shd w:val="clear" w:color="auto" w:fill="E2EFD9" w:themeFill="accent6" w:themeFillTint="33"/>
        <w:ind w:firstLine="0"/>
        <w:rPr>
          <w:b/>
          <w:bCs/>
          <w:lang w:eastAsia="en-ID"/>
        </w:rPr>
      </w:pPr>
      <w:r w:rsidRPr="00A95BF7">
        <w:rPr>
          <w:b/>
          <w:bCs/>
          <w:lang w:eastAsia="en-ID"/>
        </w:rPr>
        <w:sym w:font="Wingdings" w:char="F0D8"/>
      </w:r>
      <w:r w:rsidRPr="00A95BF7">
        <w:rPr>
          <w:b/>
          <w:bCs/>
          <w:lang w:eastAsia="en-ID"/>
        </w:rPr>
        <w:t xml:space="preserve"> </w:t>
      </w:r>
      <w:r>
        <w:rPr>
          <w:b/>
          <w:bCs/>
          <w:lang w:eastAsia="en-ID"/>
        </w:rPr>
        <w:t>Tugas</w:t>
      </w:r>
    </w:p>
    <w:p w14:paraId="3CAE0738" w14:textId="212282E4" w:rsidR="00A8245D" w:rsidRPr="002E492C" w:rsidRDefault="009270F5" w:rsidP="002E492C">
      <w:pPr>
        <w:pStyle w:val="Heading2"/>
        <w:numPr>
          <w:ilvl w:val="0"/>
          <w:numId w:val="35"/>
        </w:numPr>
        <w:spacing w:before="120"/>
        <w:ind w:left="426" w:hanging="426"/>
        <w:rPr>
          <w:rFonts w:eastAsia="Times New Roman"/>
          <w:b w:val="0"/>
          <w:bCs/>
          <w:sz w:val="24"/>
          <w:szCs w:val="24"/>
          <w:lang w:eastAsia="en-ID"/>
        </w:rPr>
      </w:pPr>
      <w:r w:rsidRPr="009270F5">
        <w:rPr>
          <w:rFonts w:eastAsia="Times New Roman"/>
          <w:b w:val="0"/>
          <w:bCs/>
          <w:sz w:val="24"/>
          <w:szCs w:val="24"/>
          <w:lang w:eastAsia="en-ID"/>
        </w:rPr>
        <w:t>Buat dokumentasi langkah-langkah instalasi dengan menyertakan screenshot dan penjelasan tiap langkahnya</w:t>
      </w:r>
      <w:r w:rsidR="002E492C">
        <w:rPr>
          <w:rFonts w:eastAsia="Times New Roman"/>
          <w:b w:val="0"/>
          <w:bCs/>
          <w:sz w:val="24"/>
          <w:szCs w:val="24"/>
          <w:lang w:eastAsia="en-ID"/>
        </w:rPr>
        <w:t>.</w:t>
      </w:r>
      <w:bookmarkStart w:id="0" w:name="_GoBack"/>
      <w:bookmarkEnd w:id="0"/>
    </w:p>
    <w:p w14:paraId="150A10E9" w14:textId="699A6BF1" w:rsidR="009270F5" w:rsidRPr="009270F5" w:rsidRDefault="009270F5" w:rsidP="009270F5">
      <w:pPr>
        <w:pStyle w:val="Heading2"/>
        <w:numPr>
          <w:ilvl w:val="0"/>
          <w:numId w:val="35"/>
        </w:numPr>
        <w:spacing w:before="120"/>
        <w:ind w:left="425" w:hanging="425"/>
        <w:rPr>
          <w:rFonts w:eastAsia="Times New Roman"/>
          <w:b w:val="0"/>
          <w:bCs/>
          <w:sz w:val="24"/>
          <w:szCs w:val="24"/>
          <w:lang w:eastAsia="en-ID"/>
        </w:rPr>
      </w:pPr>
      <w:r w:rsidRPr="009270F5">
        <w:rPr>
          <w:rFonts w:eastAsia="Times New Roman"/>
          <w:b w:val="0"/>
          <w:bCs/>
          <w:sz w:val="24"/>
          <w:szCs w:val="24"/>
          <w:lang w:eastAsia="en-ID"/>
        </w:rPr>
        <w:t>Identifikasi folder-folder penting pada project Laravel (minimal 10 folder). Jelaskan fungsinya</w:t>
      </w:r>
    </w:p>
    <w:p w14:paraId="7409A239" w14:textId="77777777" w:rsidR="009270F5" w:rsidRPr="001D4E26" w:rsidRDefault="009270F5" w:rsidP="009270F5">
      <w:pPr>
        <w:ind w:firstLine="0"/>
        <w:rPr>
          <w:lang w:eastAsia="en-ID"/>
        </w:rPr>
      </w:pPr>
    </w:p>
    <w:sectPr w:rsidR="009270F5" w:rsidRPr="001D4E26" w:rsidSect="00A95BF7">
      <w:headerReference w:type="default" r:id="rId8"/>
      <w:footerReference w:type="default" r:id="rId9"/>
      <w:pgSz w:w="11906" w:h="16838" w:code="9"/>
      <w:pgMar w:top="1418"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7562C8" w14:textId="77777777" w:rsidR="00C31B65" w:rsidRDefault="00C31B65" w:rsidP="005908C1">
      <w:pPr>
        <w:spacing w:line="240" w:lineRule="auto"/>
      </w:pPr>
      <w:r>
        <w:separator/>
      </w:r>
    </w:p>
  </w:endnote>
  <w:endnote w:type="continuationSeparator" w:id="0">
    <w:p w14:paraId="25DEED76" w14:textId="77777777" w:rsidR="00C31B65" w:rsidRDefault="00C31B65" w:rsidP="00590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Book Antiqua" w:hAnsi="Book Antiqua"/>
        <w:sz w:val="20"/>
        <w:szCs w:val="20"/>
      </w:rPr>
      <w:id w:val="1127277559"/>
      <w:docPartObj>
        <w:docPartGallery w:val="Page Numbers (Bottom of Page)"/>
        <w:docPartUnique/>
      </w:docPartObj>
    </w:sdtPr>
    <w:sdtEndPr/>
    <w:sdtContent>
      <w:sdt>
        <w:sdtPr>
          <w:rPr>
            <w:rFonts w:ascii="Book Antiqua" w:hAnsi="Book Antiqua"/>
            <w:sz w:val="20"/>
            <w:szCs w:val="20"/>
          </w:rPr>
          <w:id w:val="-1769616900"/>
          <w:docPartObj>
            <w:docPartGallery w:val="Page Numbers (Top of Page)"/>
            <w:docPartUnique/>
          </w:docPartObj>
        </w:sdtPr>
        <w:sdtEndPr/>
        <w:sdtContent>
          <w:p w14:paraId="67BDEF50" w14:textId="18512CE6" w:rsidR="00B74D83" w:rsidRDefault="00B74D83" w:rsidP="00B74D83">
            <w:pPr>
              <w:pStyle w:val="Footer"/>
              <w:pBdr>
                <w:bottom w:val="single" w:sz="6" w:space="1" w:color="auto"/>
              </w:pBdr>
              <w:ind w:firstLine="0"/>
              <w:jc w:val="right"/>
              <w:rPr>
                <w:rFonts w:ascii="Book Antiqua" w:hAnsi="Book Antiqua"/>
                <w:sz w:val="20"/>
                <w:szCs w:val="20"/>
              </w:rPr>
            </w:pPr>
          </w:p>
          <w:p w14:paraId="72C5FB3E" w14:textId="1BC684EC" w:rsidR="009B5716" w:rsidRPr="001E38D6" w:rsidRDefault="00154DB8" w:rsidP="00FE2695">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 xml:space="preserve">Jobsheet 01  –   PWL </w:t>
            </w:r>
            <w:r w:rsidR="00A95BF7">
              <w:rPr>
                <w:rFonts w:ascii="Book Antiqua" w:hAnsi="Book Antiqua"/>
                <w:sz w:val="20"/>
                <w:szCs w:val="20"/>
              </w:rPr>
              <w:t>2024</w:t>
            </w:r>
            <w:r>
              <w:rPr>
                <w:rFonts w:ascii="Book Antiqua" w:hAnsi="Book Antiqua"/>
                <w:sz w:val="20"/>
                <w:szCs w:val="20"/>
              </w:rPr>
              <w:t>/202</w:t>
            </w:r>
            <w:r w:rsidR="00A95BF7">
              <w:rPr>
                <w:rFonts w:ascii="Book Antiqua" w:hAnsi="Book Antiqua"/>
                <w:sz w:val="20"/>
                <w:szCs w:val="20"/>
              </w:rPr>
              <w:t>5</w:t>
            </w:r>
            <w:r w:rsidR="001E38D6" w:rsidRPr="001E38D6">
              <w:rPr>
                <w:rFonts w:ascii="Book Antiqua" w:hAnsi="Book Antiqua"/>
                <w:sz w:val="20"/>
                <w:szCs w:val="20"/>
              </w:rPr>
              <w:tab/>
            </w:r>
            <w:r w:rsidR="001E38D6" w:rsidRPr="001E38D6">
              <w:rPr>
                <w:rFonts w:ascii="Book Antiqua" w:hAnsi="Book Antiqua"/>
                <w:sz w:val="20"/>
                <w:szCs w:val="20"/>
              </w:rPr>
              <w:tab/>
            </w:r>
            <w:r w:rsidR="009B5716" w:rsidRPr="001E38D6">
              <w:rPr>
                <w:rFonts w:ascii="Book Antiqua" w:hAnsi="Book Antiqua"/>
                <w:sz w:val="20"/>
                <w:szCs w:val="20"/>
              </w:rPr>
              <w:t xml:space="preserve">Hal. </w:t>
            </w:r>
            <w:r w:rsidR="009B5716" w:rsidRPr="001E38D6">
              <w:rPr>
                <w:rFonts w:ascii="Book Antiqua" w:hAnsi="Book Antiqua"/>
                <w:b/>
                <w:bCs/>
                <w:sz w:val="20"/>
                <w:szCs w:val="20"/>
              </w:rPr>
              <w:fldChar w:fldCharType="begin"/>
            </w:r>
            <w:r w:rsidR="009B5716" w:rsidRPr="001E38D6">
              <w:rPr>
                <w:rFonts w:ascii="Book Antiqua" w:hAnsi="Book Antiqua"/>
                <w:b/>
                <w:bCs/>
                <w:sz w:val="20"/>
                <w:szCs w:val="20"/>
              </w:rPr>
              <w:instrText xml:space="preserve"> PAGE </w:instrText>
            </w:r>
            <w:r w:rsidR="009B5716" w:rsidRPr="001E38D6">
              <w:rPr>
                <w:rFonts w:ascii="Book Antiqua" w:hAnsi="Book Antiqua"/>
                <w:b/>
                <w:bCs/>
                <w:sz w:val="20"/>
                <w:szCs w:val="20"/>
              </w:rPr>
              <w:fldChar w:fldCharType="separate"/>
            </w:r>
            <w:r w:rsidR="009B5716" w:rsidRPr="001E38D6">
              <w:rPr>
                <w:rFonts w:ascii="Book Antiqua" w:hAnsi="Book Antiqua"/>
                <w:b/>
                <w:bCs/>
                <w:noProof/>
                <w:sz w:val="20"/>
                <w:szCs w:val="20"/>
              </w:rPr>
              <w:t>2</w:t>
            </w:r>
            <w:r w:rsidR="009B5716" w:rsidRPr="001E38D6">
              <w:rPr>
                <w:rFonts w:ascii="Book Antiqua" w:hAnsi="Book Antiqua"/>
                <w:b/>
                <w:bCs/>
                <w:sz w:val="20"/>
                <w:szCs w:val="20"/>
              </w:rPr>
              <w:fldChar w:fldCharType="end"/>
            </w:r>
            <w:r w:rsidR="009B5716" w:rsidRPr="001E38D6">
              <w:rPr>
                <w:rFonts w:ascii="Book Antiqua" w:hAnsi="Book Antiqua"/>
                <w:sz w:val="20"/>
                <w:szCs w:val="20"/>
              </w:rPr>
              <w:t xml:space="preserve"> / </w:t>
            </w:r>
            <w:r w:rsidR="009B5716" w:rsidRPr="001E38D6">
              <w:rPr>
                <w:rFonts w:ascii="Book Antiqua" w:hAnsi="Book Antiqua"/>
                <w:b/>
                <w:bCs/>
                <w:sz w:val="20"/>
                <w:szCs w:val="20"/>
              </w:rPr>
              <w:fldChar w:fldCharType="begin"/>
            </w:r>
            <w:r w:rsidR="009B5716" w:rsidRPr="001E38D6">
              <w:rPr>
                <w:rFonts w:ascii="Book Antiqua" w:hAnsi="Book Antiqua"/>
                <w:b/>
                <w:bCs/>
                <w:sz w:val="20"/>
                <w:szCs w:val="20"/>
              </w:rPr>
              <w:instrText xml:space="preserve"> NUMPAGES  </w:instrText>
            </w:r>
            <w:r w:rsidR="009B5716" w:rsidRPr="001E38D6">
              <w:rPr>
                <w:rFonts w:ascii="Book Antiqua" w:hAnsi="Book Antiqua"/>
                <w:b/>
                <w:bCs/>
                <w:sz w:val="20"/>
                <w:szCs w:val="20"/>
              </w:rPr>
              <w:fldChar w:fldCharType="separate"/>
            </w:r>
            <w:r w:rsidR="009B5716" w:rsidRPr="001E38D6">
              <w:rPr>
                <w:rFonts w:ascii="Book Antiqua" w:hAnsi="Book Antiqua"/>
                <w:b/>
                <w:bCs/>
                <w:noProof/>
                <w:sz w:val="20"/>
                <w:szCs w:val="20"/>
              </w:rPr>
              <w:t>2</w:t>
            </w:r>
            <w:r w:rsidR="009B5716" w:rsidRPr="001E38D6">
              <w:rPr>
                <w:rFonts w:ascii="Book Antiqua" w:hAnsi="Book Antiqua"/>
                <w:b/>
                <w:bCs/>
                <w:sz w:val="20"/>
                <w:szCs w:val="20"/>
              </w:rPr>
              <w:fldChar w:fldCharType="end"/>
            </w:r>
          </w:p>
        </w:sdtContent>
      </w:sdt>
    </w:sdtContent>
  </w:sdt>
  <w:p w14:paraId="0FD16A3C" w14:textId="77777777" w:rsidR="009B5716" w:rsidRPr="001E38D6" w:rsidRDefault="009B5716">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693204" w14:textId="77777777" w:rsidR="00C31B65" w:rsidRDefault="00C31B65" w:rsidP="005908C1">
      <w:pPr>
        <w:spacing w:line="240" w:lineRule="auto"/>
      </w:pPr>
      <w:r>
        <w:separator/>
      </w:r>
    </w:p>
  </w:footnote>
  <w:footnote w:type="continuationSeparator" w:id="0">
    <w:p w14:paraId="539AEE6B" w14:textId="77777777" w:rsidR="00C31B65" w:rsidRDefault="00C31B65" w:rsidP="005908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280442" w:rsidRPr="00684970" w14:paraId="363C4083" w14:textId="77777777" w:rsidTr="00280442">
      <w:tc>
        <w:tcPr>
          <w:tcW w:w="1697" w:type="dxa"/>
        </w:tcPr>
        <w:p w14:paraId="4386D57E" w14:textId="77777777" w:rsidR="00684970" w:rsidRPr="00684970" w:rsidRDefault="00684970" w:rsidP="00B74D83">
          <w:pPr>
            <w:pStyle w:val="IsiTabel"/>
            <w:rPr>
              <w:lang w:val="en-ID"/>
            </w:rPr>
          </w:pPr>
          <w:r w:rsidRPr="00684970">
            <w:rPr>
              <w:noProof/>
            </w:rPr>
            <w:drawing>
              <wp:inline distT="0" distB="0" distL="0" distR="0" wp14:anchorId="4083B6A2" wp14:editId="7E827895">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6B90B88" w14:textId="13F36B58" w:rsidR="00684970" w:rsidRPr="00C01B26" w:rsidRDefault="00684970" w:rsidP="00B74D83">
          <w:pPr>
            <w:pStyle w:val="IsiTabel"/>
            <w:spacing w:line="240" w:lineRule="auto"/>
            <w:rPr>
              <w:sz w:val="24"/>
              <w:szCs w:val="24"/>
              <w:lang w:val="en-ID"/>
            </w:rPr>
          </w:pPr>
          <w:r w:rsidRPr="00C01B26">
            <w:rPr>
              <w:sz w:val="24"/>
              <w:szCs w:val="24"/>
              <w:lang w:val="en-ID"/>
            </w:rPr>
            <w:t>KEMENTERIAN PENDIDIKAN</w:t>
          </w:r>
          <w:r w:rsidR="00C01B26" w:rsidRPr="00C01B26">
            <w:rPr>
              <w:sz w:val="24"/>
              <w:szCs w:val="24"/>
              <w:lang w:val="en-ID"/>
            </w:rPr>
            <w:t xml:space="preserve"> TINGGI</w:t>
          </w:r>
          <w:r w:rsidRPr="00C01B26">
            <w:rPr>
              <w:sz w:val="24"/>
              <w:szCs w:val="24"/>
              <w:lang w:val="en-ID"/>
            </w:rPr>
            <w:t xml:space="preserve">, </w:t>
          </w:r>
          <w:r w:rsidR="00C01B26" w:rsidRPr="00C01B26">
            <w:rPr>
              <w:sz w:val="24"/>
              <w:szCs w:val="24"/>
              <w:lang w:val="en-ID"/>
            </w:rPr>
            <w:t>SAINS</w:t>
          </w:r>
          <w:r w:rsidRPr="00C01B26">
            <w:rPr>
              <w:sz w:val="24"/>
              <w:szCs w:val="24"/>
              <w:lang w:val="en-ID"/>
            </w:rPr>
            <w:t>,</w:t>
          </w:r>
          <w:r w:rsidR="00C01B26" w:rsidRPr="00C01B26">
            <w:rPr>
              <w:sz w:val="24"/>
              <w:szCs w:val="24"/>
              <w:lang w:val="en-ID"/>
            </w:rPr>
            <w:t xml:space="preserve"> </w:t>
          </w:r>
          <w:r w:rsidRPr="00C01B26">
            <w:rPr>
              <w:sz w:val="24"/>
              <w:szCs w:val="24"/>
              <w:lang w:val="en-ID"/>
            </w:rPr>
            <w:t>DAN TEKNOLOGI</w:t>
          </w:r>
        </w:p>
        <w:p w14:paraId="23FC2232" w14:textId="77777777" w:rsidR="00684970" w:rsidRPr="00684970" w:rsidRDefault="00684970" w:rsidP="00B74D83">
          <w:pPr>
            <w:pStyle w:val="IsiTabel"/>
            <w:spacing w:line="240" w:lineRule="auto"/>
            <w:rPr>
              <w:b/>
              <w:bCs/>
              <w:lang w:val="en-ID"/>
            </w:rPr>
          </w:pPr>
          <w:r w:rsidRPr="00684970">
            <w:rPr>
              <w:b/>
              <w:bCs/>
              <w:lang w:val="en-ID"/>
            </w:rPr>
            <w:t>POLITEKNIK NEGERI MALANG</w:t>
          </w:r>
        </w:p>
        <w:p w14:paraId="1AB89E13" w14:textId="77777777" w:rsidR="00684970" w:rsidRPr="00684970" w:rsidRDefault="00684970" w:rsidP="00B74D83">
          <w:pPr>
            <w:pStyle w:val="IsiTabel"/>
            <w:spacing w:line="240" w:lineRule="auto"/>
            <w:rPr>
              <w:b/>
              <w:bCs/>
              <w:lang w:val="en-ID"/>
            </w:rPr>
          </w:pPr>
          <w:r w:rsidRPr="00684970">
            <w:rPr>
              <w:b/>
              <w:bCs/>
              <w:lang w:val="en-ID"/>
            </w:rPr>
            <w:t>JURUSAN TEKNOLOGI INFORMASI</w:t>
          </w:r>
        </w:p>
        <w:p w14:paraId="37950470" w14:textId="77777777" w:rsidR="00684970" w:rsidRPr="00684970" w:rsidRDefault="00684970" w:rsidP="00B74D83">
          <w:pPr>
            <w:pStyle w:val="IsiTabel"/>
            <w:spacing w:line="240" w:lineRule="auto"/>
            <w:rPr>
              <w:sz w:val="20"/>
              <w:szCs w:val="20"/>
              <w:lang w:val="en-ID"/>
            </w:rPr>
          </w:pPr>
          <w:r w:rsidRPr="00684970">
            <w:rPr>
              <w:sz w:val="20"/>
              <w:szCs w:val="20"/>
              <w:lang w:val="en-ID"/>
            </w:rPr>
            <w:t>Jl. Soekarno Hatta No. 9, Jatimulyo, Lowokwaru, Malang 65141</w:t>
          </w:r>
        </w:p>
        <w:p w14:paraId="6AD805BE" w14:textId="77777777" w:rsidR="00684970" w:rsidRPr="00684970" w:rsidRDefault="00684970" w:rsidP="00B74D83">
          <w:pPr>
            <w:pStyle w:val="IsiTabel"/>
            <w:spacing w:line="240" w:lineRule="auto"/>
            <w:rPr>
              <w:sz w:val="20"/>
              <w:szCs w:val="20"/>
              <w:lang w:val="en-ID"/>
            </w:rPr>
          </w:pPr>
          <w:r w:rsidRPr="00684970">
            <w:rPr>
              <w:sz w:val="20"/>
              <w:szCs w:val="20"/>
              <w:lang w:val="en-ID"/>
            </w:rPr>
            <w:t>Telp. (0341) 404424 – 404425, Fax (0341) 404420</w:t>
          </w:r>
        </w:p>
        <w:p w14:paraId="7C6127AE" w14:textId="39EBD95B" w:rsidR="00684970" w:rsidRPr="00684970" w:rsidRDefault="00684970" w:rsidP="00B74D83">
          <w:pPr>
            <w:pStyle w:val="IsiTabel"/>
            <w:spacing w:line="240" w:lineRule="auto"/>
            <w:rPr>
              <w:sz w:val="20"/>
              <w:szCs w:val="20"/>
              <w:lang w:val="en-ID"/>
            </w:rPr>
          </w:pPr>
          <w:r w:rsidRPr="00684970">
            <w:rPr>
              <w:sz w:val="20"/>
              <w:szCs w:val="20"/>
              <w:lang w:val="en-ID"/>
            </w:rPr>
            <w:t>http</w:t>
          </w:r>
          <w:r w:rsidR="007370C4">
            <w:rPr>
              <w:sz w:val="20"/>
              <w:szCs w:val="20"/>
              <w:lang w:val="en-ID"/>
            </w:rPr>
            <w:t>s</w:t>
          </w:r>
          <w:r w:rsidRPr="00684970">
            <w:rPr>
              <w:sz w:val="20"/>
              <w:szCs w:val="20"/>
              <w:lang w:val="en-ID"/>
            </w:rPr>
            <w:t>://</w:t>
          </w:r>
          <w:r w:rsidR="007370C4">
            <w:rPr>
              <w:sz w:val="20"/>
              <w:szCs w:val="20"/>
              <w:lang w:val="en-ID"/>
            </w:rPr>
            <w:t>jti</w:t>
          </w:r>
          <w:r w:rsidRPr="00684970">
            <w:rPr>
              <w:sz w:val="20"/>
              <w:szCs w:val="20"/>
              <w:lang w:val="en-ID"/>
            </w:rPr>
            <w:t>.polinema.ac.id</w:t>
          </w:r>
        </w:p>
      </w:tc>
    </w:tr>
  </w:tbl>
  <w:p w14:paraId="3A47A83B" w14:textId="77777777" w:rsidR="005908C1" w:rsidRDefault="00590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D5F58"/>
    <w:multiLevelType w:val="hybridMultilevel"/>
    <w:tmpl w:val="871229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2F2E64"/>
    <w:multiLevelType w:val="hybridMultilevel"/>
    <w:tmpl w:val="2F702C80"/>
    <w:lvl w:ilvl="0" w:tplc="40C055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2022C3"/>
    <w:multiLevelType w:val="hybridMultilevel"/>
    <w:tmpl w:val="825C6F4E"/>
    <w:lvl w:ilvl="0" w:tplc="0D1091F8">
      <w:start w:val="1"/>
      <w:numFmt w:val="bullet"/>
      <w:lvlText w:val="-"/>
      <w:lvlJc w:val="left"/>
      <w:pPr>
        <w:ind w:left="1440" w:hanging="360"/>
      </w:pPr>
      <w:rPr>
        <w:rFonts w:ascii="Courier New" w:hAnsi="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9981409"/>
    <w:multiLevelType w:val="hybridMultilevel"/>
    <w:tmpl w:val="A35A65E2"/>
    <w:lvl w:ilvl="0" w:tplc="0D1091F8">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F541A1A"/>
    <w:multiLevelType w:val="hybridMultilevel"/>
    <w:tmpl w:val="036489D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F845379"/>
    <w:multiLevelType w:val="hybridMultilevel"/>
    <w:tmpl w:val="3FAC32D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94A2EB3"/>
    <w:multiLevelType w:val="hybridMultilevel"/>
    <w:tmpl w:val="0812F8C0"/>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956" w:hanging="876"/>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F7E3947"/>
    <w:multiLevelType w:val="hybridMultilevel"/>
    <w:tmpl w:val="3B5A58E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66F6F72"/>
    <w:multiLevelType w:val="hybridMultilevel"/>
    <w:tmpl w:val="2C6EC0DA"/>
    <w:lvl w:ilvl="0" w:tplc="8098D462">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C7B05AF"/>
    <w:multiLevelType w:val="hybridMultilevel"/>
    <w:tmpl w:val="5CC4614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547540"/>
    <w:multiLevelType w:val="hybridMultilevel"/>
    <w:tmpl w:val="C988F1E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43222950"/>
    <w:multiLevelType w:val="hybridMultilevel"/>
    <w:tmpl w:val="280476C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15:restartNumberingAfterBreak="0">
    <w:nsid w:val="482902CD"/>
    <w:multiLevelType w:val="hybridMultilevel"/>
    <w:tmpl w:val="2B76D2A8"/>
    <w:lvl w:ilvl="0" w:tplc="0D1091F8">
      <w:start w:val="1"/>
      <w:numFmt w:val="bullet"/>
      <w:lvlText w:val="-"/>
      <w:lvlJc w:val="left"/>
      <w:pPr>
        <w:ind w:left="1440" w:hanging="360"/>
      </w:pPr>
      <w:rPr>
        <w:rFonts w:ascii="Courier New" w:hAnsi="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4EC068C3"/>
    <w:multiLevelType w:val="hybridMultilevel"/>
    <w:tmpl w:val="83641A82"/>
    <w:lvl w:ilvl="0" w:tplc="0D1091F8">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5CD6D9C"/>
    <w:multiLevelType w:val="multilevel"/>
    <w:tmpl w:val="9D8C6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9A020E5"/>
    <w:multiLevelType w:val="multilevel"/>
    <w:tmpl w:val="FC7E3B6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A41985"/>
    <w:multiLevelType w:val="hybridMultilevel"/>
    <w:tmpl w:val="0812F8C0"/>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956" w:hanging="876"/>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D46AC0"/>
    <w:multiLevelType w:val="hybridMultilevel"/>
    <w:tmpl w:val="0812F8C0"/>
    <w:lvl w:ilvl="0" w:tplc="2988B08E">
      <w:start w:val="1"/>
      <w:numFmt w:val="decimal"/>
      <w:lvlText w:val="%1."/>
      <w:lvlJc w:val="left"/>
      <w:pPr>
        <w:ind w:left="720" w:hanging="360"/>
      </w:pPr>
      <w:rPr>
        <w:rFonts w:hint="default"/>
        <w:i w:val="0"/>
        <w:iCs w:val="0"/>
      </w:rPr>
    </w:lvl>
    <w:lvl w:ilvl="1" w:tplc="8CF28640">
      <w:start w:val="1"/>
      <w:numFmt w:val="lowerLetter"/>
      <w:lvlText w:val="%2."/>
      <w:lvlJc w:val="left"/>
      <w:pPr>
        <w:ind w:left="1956" w:hanging="876"/>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653446EE"/>
    <w:multiLevelType w:val="hybridMultilevel"/>
    <w:tmpl w:val="9C9C76EE"/>
    <w:lvl w:ilvl="0" w:tplc="38090019">
      <w:start w:val="1"/>
      <w:numFmt w:val="low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6B557337"/>
    <w:multiLevelType w:val="hybridMultilevel"/>
    <w:tmpl w:val="270C5E3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E256297"/>
    <w:multiLevelType w:val="hybridMultilevel"/>
    <w:tmpl w:val="36A6F5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F04308C"/>
    <w:multiLevelType w:val="hybridMultilevel"/>
    <w:tmpl w:val="4DE01E0C"/>
    <w:lvl w:ilvl="0" w:tplc="0D1091F8">
      <w:start w:val="1"/>
      <w:numFmt w:val="bullet"/>
      <w:lvlText w:val="-"/>
      <w:lvlJc w:val="left"/>
      <w:pPr>
        <w:ind w:left="1440" w:hanging="360"/>
      </w:pPr>
      <w:rPr>
        <w:rFonts w:ascii="Courier New" w:hAnsi="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74577059"/>
    <w:multiLevelType w:val="hybridMultilevel"/>
    <w:tmpl w:val="CE844790"/>
    <w:lvl w:ilvl="0" w:tplc="0D1091F8">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7" w15:restartNumberingAfterBreak="0">
    <w:nsid w:val="78F76496"/>
    <w:multiLevelType w:val="hybridMultilevel"/>
    <w:tmpl w:val="67B85BB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9" w15:restartNumberingAfterBreak="0">
    <w:nsid w:val="7AC24516"/>
    <w:multiLevelType w:val="hybridMultilevel"/>
    <w:tmpl w:val="61682938"/>
    <w:lvl w:ilvl="0" w:tplc="0D1091F8">
      <w:start w:val="1"/>
      <w:numFmt w:val="bullet"/>
      <w:lvlText w:val="-"/>
      <w:lvlJc w:val="left"/>
      <w:pPr>
        <w:ind w:left="1440" w:hanging="360"/>
      </w:pPr>
      <w:rPr>
        <w:rFonts w:ascii="Courier New" w:hAnsi="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25"/>
  </w:num>
  <w:num w:numId="2">
    <w:abstractNumId w:val="39"/>
  </w:num>
  <w:num w:numId="3">
    <w:abstractNumId w:val="33"/>
  </w:num>
  <w:num w:numId="4">
    <w:abstractNumId w:val="22"/>
  </w:num>
  <w:num w:numId="5">
    <w:abstractNumId w:val="4"/>
  </w:num>
  <w:num w:numId="6">
    <w:abstractNumId w:val="16"/>
  </w:num>
  <w:num w:numId="7">
    <w:abstractNumId w:val="27"/>
  </w:num>
  <w:num w:numId="8">
    <w:abstractNumId w:val="15"/>
  </w:num>
  <w:num w:numId="9">
    <w:abstractNumId w:val="37"/>
  </w:num>
  <w:num w:numId="10">
    <w:abstractNumId w:val="32"/>
  </w:num>
  <w:num w:numId="11">
    <w:abstractNumId w:val="17"/>
  </w:num>
  <w:num w:numId="12">
    <w:abstractNumId w:val="31"/>
  </w:num>
  <w:num w:numId="13">
    <w:abstractNumId w:val="2"/>
  </w:num>
  <w:num w:numId="14">
    <w:abstractNumId w:val="18"/>
  </w:num>
  <w:num w:numId="15">
    <w:abstractNumId w:val="3"/>
  </w:num>
  <w:num w:numId="16">
    <w:abstractNumId w:val="12"/>
  </w:num>
  <w:num w:numId="17">
    <w:abstractNumId w:val="38"/>
  </w:num>
  <w:num w:numId="18">
    <w:abstractNumId w:val="35"/>
  </w:num>
  <w:num w:numId="19">
    <w:abstractNumId w:val="6"/>
  </w:num>
  <w:num w:numId="20">
    <w:abstractNumId w:val="29"/>
  </w:num>
  <w:num w:numId="21">
    <w:abstractNumId w:val="11"/>
  </w:num>
  <w:num w:numId="22">
    <w:abstractNumId w:val="24"/>
  </w:num>
  <w:num w:numId="23">
    <w:abstractNumId w:val="1"/>
  </w:num>
  <w:num w:numId="24">
    <w:abstractNumId w:val="14"/>
  </w:num>
  <w:num w:numId="25">
    <w:abstractNumId w:val="36"/>
  </w:num>
  <w:num w:numId="26">
    <w:abstractNumId w:val="5"/>
  </w:num>
  <w:num w:numId="27">
    <w:abstractNumId w:val="0"/>
  </w:num>
  <w:num w:numId="28">
    <w:abstractNumId w:val="10"/>
  </w:num>
  <w:num w:numId="29">
    <w:abstractNumId w:val="28"/>
  </w:num>
  <w:num w:numId="30">
    <w:abstractNumId w:val="30"/>
  </w:num>
  <w:num w:numId="31">
    <w:abstractNumId w:val="20"/>
  </w:num>
  <w:num w:numId="32">
    <w:abstractNumId w:val="21"/>
  </w:num>
  <w:num w:numId="33">
    <w:abstractNumId w:val="8"/>
  </w:num>
  <w:num w:numId="34">
    <w:abstractNumId w:val="13"/>
  </w:num>
  <w:num w:numId="35">
    <w:abstractNumId w:val="26"/>
  </w:num>
  <w:num w:numId="36">
    <w:abstractNumId w:val="9"/>
  </w:num>
  <w:num w:numId="37">
    <w:abstractNumId w:val="34"/>
  </w:num>
  <w:num w:numId="38">
    <w:abstractNumId w:val="23"/>
  </w:num>
  <w:num w:numId="39">
    <w:abstractNumId w:val="7"/>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23"/>
    <w:rsid w:val="00001307"/>
    <w:rsid w:val="0000260A"/>
    <w:rsid w:val="00016E7B"/>
    <w:rsid w:val="000561BD"/>
    <w:rsid w:val="000C457F"/>
    <w:rsid w:val="000D041C"/>
    <w:rsid w:val="000E4193"/>
    <w:rsid w:val="001031BA"/>
    <w:rsid w:val="00154DB8"/>
    <w:rsid w:val="001D4E26"/>
    <w:rsid w:val="001D6C2F"/>
    <w:rsid w:val="001E38D6"/>
    <w:rsid w:val="002370BD"/>
    <w:rsid w:val="002545B4"/>
    <w:rsid w:val="002716D4"/>
    <w:rsid w:val="00273EE6"/>
    <w:rsid w:val="00280442"/>
    <w:rsid w:val="002961BE"/>
    <w:rsid w:val="002A7E88"/>
    <w:rsid w:val="002B57F8"/>
    <w:rsid w:val="002C0831"/>
    <w:rsid w:val="002D7AF2"/>
    <w:rsid w:val="002E492C"/>
    <w:rsid w:val="002F2949"/>
    <w:rsid w:val="00306371"/>
    <w:rsid w:val="0032797F"/>
    <w:rsid w:val="00334AFA"/>
    <w:rsid w:val="00354C3B"/>
    <w:rsid w:val="00357EF7"/>
    <w:rsid w:val="003647DC"/>
    <w:rsid w:val="003D5987"/>
    <w:rsid w:val="003E0099"/>
    <w:rsid w:val="0042439A"/>
    <w:rsid w:val="004407EA"/>
    <w:rsid w:val="00464C92"/>
    <w:rsid w:val="004E5E0F"/>
    <w:rsid w:val="00541830"/>
    <w:rsid w:val="005908C1"/>
    <w:rsid w:val="005C5872"/>
    <w:rsid w:val="005D1421"/>
    <w:rsid w:val="005D6DE7"/>
    <w:rsid w:val="005E1EC1"/>
    <w:rsid w:val="00613423"/>
    <w:rsid w:val="0062197E"/>
    <w:rsid w:val="00623987"/>
    <w:rsid w:val="0063267F"/>
    <w:rsid w:val="0065146E"/>
    <w:rsid w:val="00684970"/>
    <w:rsid w:val="006A27CB"/>
    <w:rsid w:val="006B24D6"/>
    <w:rsid w:val="006B27CC"/>
    <w:rsid w:val="00713EF0"/>
    <w:rsid w:val="007360CF"/>
    <w:rsid w:val="007370C4"/>
    <w:rsid w:val="007A5862"/>
    <w:rsid w:val="007B7CB5"/>
    <w:rsid w:val="007D3F71"/>
    <w:rsid w:val="007F0A72"/>
    <w:rsid w:val="007F7518"/>
    <w:rsid w:val="00811CE1"/>
    <w:rsid w:val="00840FFB"/>
    <w:rsid w:val="008845A8"/>
    <w:rsid w:val="00884E70"/>
    <w:rsid w:val="0089300D"/>
    <w:rsid w:val="008A5B7E"/>
    <w:rsid w:val="008C3A89"/>
    <w:rsid w:val="008C3AF1"/>
    <w:rsid w:val="008D11F9"/>
    <w:rsid w:val="008D15FD"/>
    <w:rsid w:val="008F3A64"/>
    <w:rsid w:val="009270F5"/>
    <w:rsid w:val="00947FD9"/>
    <w:rsid w:val="00975BF6"/>
    <w:rsid w:val="00976334"/>
    <w:rsid w:val="00985D18"/>
    <w:rsid w:val="009916C3"/>
    <w:rsid w:val="009A0DD4"/>
    <w:rsid w:val="009A2FD6"/>
    <w:rsid w:val="009B5716"/>
    <w:rsid w:val="00A16597"/>
    <w:rsid w:val="00A56E0A"/>
    <w:rsid w:val="00A8245D"/>
    <w:rsid w:val="00A95BF7"/>
    <w:rsid w:val="00AD4C18"/>
    <w:rsid w:val="00B00201"/>
    <w:rsid w:val="00B06EC5"/>
    <w:rsid w:val="00B74D83"/>
    <w:rsid w:val="00B928D4"/>
    <w:rsid w:val="00BA70DB"/>
    <w:rsid w:val="00C01B26"/>
    <w:rsid w:val="00C31B65"/>
    <w:rsid w:val="00C3392D"/>
    <w:rsid w:val="00C81AB9"/>
    <w:rsid w:val="00C85024"/>
    <w:rsid w:val="00CA5778"/>
    <w:rsid w:val="00CB229B"/>
    <w:rsid w:val="00CF6625"/>
    <w:rsid w:val="00D01C16"/>
    <w:rsid w:val="00D11675"/>
    <w:rsid w:val="00D17577"/>
    <w:rsid w:val="00D34335"/>
    <w:rsid w:val="00D44FB0"/>
    <w:rsid w:val="00D763E7"/>
    <w:rsid w:val="00DA4B87"/>
    <w:rsid w:val="00E5550A"/>
    <w:rsid w:val="00E62D03"/>
    <w:rsid w:val="00EC6237"/>
    <w:rsid w:val="00ED35D3"/>
    <w:rsid w:val="00EF79C4"/>
    <w:rsid w:val="00F514F6"/>
    <w:rsid w:val="00F8733D"/>
    <w:rsid w:val="00F91350"/>
    <w:rsid w:val="00FE269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30615"/>
  <w15:chartTrackingRefBased/>
  <w15:docId w15:val="{E57F4693-B88E-4EBE-9DE3-38E884DB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67F"/>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840FF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B27CC"/>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947FD9"/>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3423"/>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613423"/>
    <w:rPr>
      <w:b/>
      <w:bCs/>
    </w:rPr>
  </w:style>
  <w:style w:type="paragraph" w:styleId="ListParagraph">
    <w:name w:val="List Paragraph"/>
    <w:basedOn w:val="Normal"/>
    <w:uiPriority w:val="34"/>
    <w:qFormat/>
    <w:rsid w:val="0063267F"/>
    <w:pPr>
      <w:ind w:left="720"/>
      <w:contextualSpacing/>
    </w:pPr>
  </w:style>
  <w:style w:type="paragraph" w:styleId="Header">
    <w:name w:val="header"/>
    <w:basedOn w:val="Normal"/>
    <w:link w:val="HeaderChar"/>
    <w:uiPriority w:val="99"/>
    <w:unhideWhenUsed/>
    <w:rsid w:val="005908C1"/>
    <w:pPr>
      <w:tabs>
        <w:tab w:val="center" w:pos="4513"/>
        <w:tab w:val="right" w:pos="9026"/>
      </w:tabs>
      <w:spacing w:line="240" w:lineRule="auto"/>
    </w:pPr>
  </w:style>
  <w:style w:type="character" w:customStyle="1" w:styleId="HeaderChar">
    <w:name w:val="Header Char"/>
    <w:basedOn w:val="DefaultParagraphFont"/>
    <w:link w:val="Header"/>
    <w:uiPriority w:val="99"/>
    <w:rsid w:val="005908C1"/>
  </w:style>
  <w:style w:type="paragraph" w:styleId="Footer">
    <w:name w:val="footer"/>
    <w:basedOn w:val="Normal"/>
    <w:link w:val="FooterChar"/>
    <w:uiPriority w:val="99"/>
    <w:unhideWhenUsed/>
    <w:rsid w:val="005908C1"/>
    <w:pPr>
      <w:tabs>
        <w:tab w:val="center" w:pos="4513"/>
        <w:tab w:val="right" w:pos="9026"/>
      </w:tabs>
      <w:spacing w:line="240" w:lineRule="auto"/>
    </w:pPr>
  </w:style>
  <w:style w:type="character" w:customStyle="1" w:styleId="FooterChar">
    <w:name w:val="Footer Char"/>
    <w:basedOn w:val="DefaultParagraphFont"/>
    <w:link w:val="Footer"/>
    <w:uiPriority w:val="99"/>
    <w:rsid w:val="005908C1"/>
  </w:style>
  <w:style w:type="table" w:styleId="TableGrid">
    <w:name w:val="Table Grid"/>
    <w:basedOn w:val="TableNormal"/>
    <w:uiPriority w:val="39"/>
    <w:rsid w:val="005908C1"/>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3A89"/>
    <w:rPr>
      <w:color w:val="0563C1" w:themeColor="hyperlink"/>
      <w:u w:val="single"/>
    </w:rPr>
  </w:style>
  <w:style w:type="character" w:styleId="UnresolvedMention">
    <w:name w:val="Unresolved Mention"/>
    <w:basedOn w:val="DefaultParagraphFont"/>
    <w:uiPriority w:val="99"/>
    <w:semiHidden/>
    <w:unhideWhenUsed/>
    <w:rsid w:val="008C3A89"/>
    <w:rPr>
      <w:color w:val="605E5C"/>
      <w:shd w:val="clear" w:color="auto" w:fill="E1DFDD"/>
    </w:rPr>
  </w:style>
  <w:style w:type="character" w:customStyle="1" w:styleId="Heading2Char">
    <w:name w:val="Heading 2 Char"/>
    <w:basedOn w:val="DefaultParagraphFont"/>
    <w:link w:val="Heading2"/>
    <w:uiPriority w:val="9"/>
    <w:rsid w:val="006B27CC"/>
    <w:rPr>
      <w:rFonts w:ascii="Times New Roman" w:eastAsiaTheme="majorEastAsia" w:hAnsi="Times New Roman" w:cstheme="majorBidi"/>
      <w:b/>
      <w:sz w:val="26"/>
      <w:szCs w:val="26"/>
    </w:rPr>
  </w:style>
  <w:style w:type="character" w:customStyle="1" w:styleId="Heading1Char">
    <w:name w:val="Heading 1 Char"/>
    <w:basedOn w:val="DefaultParagraphFont"/>
    <w:link w:val="Heading1"/>
    <w:uiPriority w:val="9"/>
    <w:rsid w:val="00840FFB"/>
    <w:rPr>
      <w:rFonts w:ascii="Times New Roman" w:eastAsiaTheme="majorEastAsia" w:hAnsi="Times New Roman" w:cstheme="majorBidi"/>
      <w:b/>
      <w:sz w:val="28"/>
      <w:szCs w:val="32"/>
    </w:rPr>
  </w:style>
  <w:style w:type="character" w:styleId="Emphasis">
    <w:name w:val="Emphasis"/>
    <w:basedOn w:val="DefaultParagraphFont"/>
    <w:uiPriority w:val="20"/>
    <w:qFormat/>
    <w:rsid w:val="00985D18"/>
    <w:rPr>
      <w:i/>
      <w:iCs/>
    </w:rPr>
  </w:style>
  <w:style w:type="paragraph" w:customStyle="1" w:styleId="IsiTabel">
    <w:name w:val="Isi Tabel"/>
    <w:basedOn w:val="Normal"/>
    <w:link w:val="IsiTabelChar"/>
    <w:qFormat/>
    <w:rsid w:val="00985D18"/>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985D18"/>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F0A72"/>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F0A72"/>
    <w:rPr>
      <w:rFonts w:ascii="Consolas" w:hAnsi="Consolas"/>
      <w:color w:val="2F5496" w:themeColor="accent1" w:themeShade="BF"/>
      <w:sz w:val="20"/>
    </w:rPr>
  </w:style>
  <w:style w:type="character" w:styleId="FollowedHyperlink">
    <w:name w:val="FollowedHyperlink"/>
    <w:basedOn w:val="DefaultParagraphFont"/>
    <w:uiPriority w:val="99"/>
    <w:semiHidden/>
    <w:unhideWhenUsed/>
    <w:rsid w:val="00334AFA"/>
    <w:rPr>
      <w:color w:val="954F72" w:themeColor="followedHyperlink"/>
      <w:u w:val="single"/>
    </w:rPr>
  </w:style>
  <w:style w:type="character" w:customStyle="1" w:styleId="Heading3Char">
    <w:name w:val="Heading 3 Char"/>
    <w:basedOn w:val="DefaultParagraphFont"/>
    <w:link w:val="Heading3"/>
    <w:uiPriority w:val="9"/>
    <w:semiHidden/>
    <w:rsid w:val="00947FD9"/>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8A5B7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386714">
      <w:bodyDiv w:val="1"/>
      <w:marLeft w:val="0"/>
      <w:marRight w:val="0"/>
      <w:marTop w:val="0"/>
      <w:marBottom w:val="0"/>
      <w:divBdr>
        <w:top w:val="none" w:sz="0" w:space="0" w:color="auto"/>
        <w:left w:val="none" w:sz="0" w:space="0" w:color="auto"/>
        <w:bottom w:val="none" w:sz="0" w:space="0" w:color="auto"/>
        <w:right w:val="none" w:sz="0" w:space="0" w:color="auto"/>
      </w:divBdr>
      <w:divsChild>
        <w:div w:id="39088023">
          <w:marLeft w:val="0"/>
          <w:marRight w:val="0"/>
          <w:marTop w:val="0"/>
          <w:marBottom w:val="0"/>
          <w:divBdr>
            <w:top w:val="none" w:sz="0" w:space="0" w:color="auto"/>
            <w:left w:val="none" w:sz="0" w:space="0" w:color="auto"/>
            <w:bottom w:val="none" w:sz="0" w:space="0" w:color="auto"/>
            <w:right w:val="none" w:sz="0" w:space="0" w:color="auto"/>
          </w:divBdr>
          <w:divsChild>
            <w:div w:id="1587768247">
              <w:marLeft w:val="0"/>
              <w:marRight w:val="0"/>
              <w:marTop w:val="0"/>
              <w:marBottom w:val="0"/>
              <w:divBdr>
                <w:top w:val="none" w:sz="0" w:space="0" w:color="auto"/>
                <w:left w:val="none" w:sz="0" w:space="0" w:color="auto"/>
                <w:bottom w:val="none" w:sz="0" w:space="0" w:color="auto"/>
                <w:right w:val="none" w:sz="0" w:space="0" w:color="auto"/>
              </w:divBdr>
              <w:divsChild>
                <w:div w:id="20050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56FD0-0E69-4757-849E-1577E8CCF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3</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 Zawaruddin Abdullah</dc:creator>
  <cp:keywords/>
  <dc:description/>
  <cp:lastModifiedBy>Abimanyu Saputra</cp:lastModifiedBy>
  <cp:revision>26</cp:revision>
  <cp:lastPrinted>2024-02-12T05:51:00Z</cp:lastPrinted>
  <dcterms:created xsi:type="dcterms:W3CDTF">2024-02-09T01:36:00Z</dcterms:created>
  <dcterms:modified xsi:type="dcterms:W3CDTF">2026-02-09T04:46:00Z</dcterms:modified>
</cp:coreProperties>
</file>